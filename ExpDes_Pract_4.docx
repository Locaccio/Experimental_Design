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87F47" w:rsidR="00352CAB" w:rsidRDefault="00352CAB" w14:paraId="59A0CAE2" w14:textId="12821F0E">
      <w:pPr>
        <w:spacing w:after="0"/>
        <w:rPr>
          <w:sz w:val="28"/>
          <w:szCs w:val="28"/>
          <w:lang w:val="en-US"/>
        </w:rPr>
      </w:pPr>
      <w:r w:rsidRPr="00087F47">
        <w:rPr>
          <w:rFonts w:ascii="Times New Roman" w:hAnsi="Times New Roman"/>
          <w:b/>
          <w:sz w:val="28"/>
          <w:szCs w:val="28"/>
          <w:lang w:val="en-US"/>
        </w:rPr>
        <w:t>Experimental Design, Data Analysis and Presentation</w:t>
      </w:r>
      <w:r w:rsidR="00027517">
        <w:rPr>
          <w:rFonts w:ascii="Times New Roman" w:hAnsi="Times New Roman"/>
          <w:b/>
          <w:sz w:val="28"/>
          <w:szCs w:val="28"/>
          <w:lang w:val="en-US"/>
        </w:rPr>
        <w:t xml:space="preserve"> p. I</w:t>
      </w:r>
    </w:p>
    <w:p w:rsidRPr="00087F47" w:rsidR="00352CAB" w:rsidRDefault="00352CAB" w14:paraId="089417EC" w14:textId="31F7F6B9">
      <w:pPr>
        <w:spacing w:after="0"/>
        <w:rPr>
          <w:sz w:val="28"/>
          <w:szCs w:val="28"/>
          <w:lang w:val="en-US"/>
        </w:rPr>
      </w:pPr>
      <w:proofErr w:type="spellStart"/>
      <w:r w:rsidRPr="00087F47">
        <w:rPr>
          <w:rFonts w:ascii="Times New Roman" w:hAnsi="Times New Roman"/>
          <w:sz w:val="28"/>
          <w:szCs w:val="28"/>
          <w:lang w:val="en-GB"/>
        </w:rPr>
        <w:t>Practicals</w:t>
      </w:r>
      <w:proofErr w:type="spellEnd"/>
      <w:r w:rsidRPr="00087F47">
        <w:rPr>
          <w:rFonts w:ascii="Times New Roman" w:hAnsi="Times New Roman"/>
          <w:sz w:val="28"/>
          <w:szCs w:val="28"/>
          <w:lang w:val="en-GB"/>
        </w:rPr>
        <w:t xml:space="preserve"> #</w:t>
      </w:r>
      <w:r w:rsidR="00122F3B">
        <w:rPr>
          <w:rFonts w:ascii="Times New Roman" w:hAnsi="Times New Roman"/>
          <w:sz w:val="28"/>
          <w:szCs w:val="28"/>
          <w:lang w:val="en-GB"/>
        </w:rPr>
        <w:t>4</w:t>
      </w:r>
      <w:r w:rsidR="006B1A6E">
        <w:rPr>
          <w:rFonts w:ascii="Times New Roman" w:hAnsi="Times New Roman"/>
          <w:sz w:val="28"/>
          <w:szCs w:val="28"/>
          <w:lang w:val="en-GB"/>
        </w:rPr>
        <w:t xml:space="preserve"> Berkin Beleroglu Report</w:t>
      </w:r>
    </w:p>
    <w:p w:rsidRPr="00C61C4D" w:rsidR="00352CAB" w:rsidRDefault="00C61C4D" w14:paraId="346667B7" w14:textId="77777777">
      <w:pPr>
        <w:spacing w:after="29"/>
        <w:rPr>
          <w:sz w:val="28"/>
          <w:szCs w:val="28"/>
          <w:lang w:val="en-US"/>
        </w:rPr>
      </w:pPr>
      <w:r w:rsidRPr="00C61C4D">
        <w:rPr>
          <w:rFonts w:ascii="Times New Roman" w:hAnsi="Times New Roman"/>
          <w:b/>
          <w:sz w:val="28"/>
          <w:szCs w:val="28"/>
          <w:lang w:val="en"/>
        </w:rPr>
        <w:t>Simple regression and correlation, multiple regression</w:t>
      </w:r>
    </w:p>
    <w:p w:rsidR="00C61C4D" w:rsidP="0069065D" w:rsidRDefault="0069065D" w14:paraId="57A5AD0C" w14:textId="2C5E7230">
      <w:pPr>
        <w:rPr>
          <w:rFonts w:ascii="Times New Roman" w:hAnsi="Times New Roman"/>
          <w:lang w:val="en-US"/>
        </w:rPr>
      </w:pPr>
      <w:r w:rsidRPr="002674A0">
        <w:rPr>
          <w:rFonts w:ascii="Times New Roman" w:hAnsi="Times New Roman"/>
          <w:lang w:val="en-US"/>
        </w:rPr>
        <w:t>(instruction version 202</w:t>
      </w:r>
      <w:r w:rsidR="00027517">
        <w:rPr>
          <w:rFonts w:ascii="Times New Roman" w:hAnsi="Times New Roman"/>
          <w:lang w:val="en-US"/>
        </w:rPr>
        <w:t>4</w:t>
      </w:r>
      <w:r w:rsidRPr="002674A0">
        <w:rPr>
          <w:rFonts w:ascii="Times New Roman" w:hAnsi="Times New Roman"/>
          <w:lang w:val="en-US"/>
        </w:rPr>
        <w:t>-</w:t>
      </w:r>
      <w:r w:rsidR="00027517">
        <w:rPr>
          <w:rFonts w:ascii="Times New Roman" w:hAnsi="Times New Roman"/>
          <w:lang w:val="en-US"/>
        </w:rPr>
        <w:t>12</w:t>
      </w:r>
      <w:r w:rsidRPr="002674A0">
        <w:rPr>
          <w:rFonts w:ascii="Times New Roman" w:hAnsi="Times New Roman"/>
          <w:lang w:val="en-US"/>
        </w:rPr>
        <w:t>-0</w:t>
      </w:r>
      <w:r w:rsidR="00027517">
        <w:rPr>
          <w:rFonts w:ascii="Times New Roman" w:hAnsi="Times New Roman"/>
          <w:lang w:val="en-US"/>
        </w:rPr>
        <w:t>9</w:t>
      </w:r>
      <w:r w:rsidRPr="002674A0">
        <w:rPr>
          <w:rFonts w:ascii="Times New Roman" w:hAnsi="Times New Roman"/>
          <w:lang w:val="en-US"/>
        </w:rPr>
        <w:t>, edited by Paweł Koteja, based on materials from Joanna Rutkowska)</w:t>
      </w:r>
    </w:p>
    <w:p w:rsidR="00217FDC" w:rsidP="004369A4" w:rsidRDefault="004369A4" w14:paraId="65A44365" w14:textId="77777777">
      <w:pPr>
        <w:pStyle w:val="Heading1"/>
        <w:rPr>
          <w:rFonts w:ascii="Times New Roman" w:hAnsi="Times New Roman"/>
          <w:sz w:val="28"/>
          <w:szCs w:val="28"/>
          <w:lang w:val="en-US"/>
        </w:rPr>
      </w:pPr>
      <w:r w:rsidRPr="004369A4">
        <w:rPr>
          <w:rFonts w:ascii="Times New Roman" w:hAnsi="Times New Roman"/>
          <w:sz w:val="28"/>
          <w:szCs w:val="28"/>
          <w:lang w:val="en-US"/>
        </w:rPr>
        <w:t>EXERCISES</w:t>
      </w:r>
    </w:p>
    <w:p w:rsidRPr="00F8186C" w:rsidR="004369A4" w:rsidP="004369A4" w:rsidRDefault="004369A4" w14:paraId="47D47881" w14:textId="77777777">
      <w:pPr>
        <w:pStyle w:val="Heading1"/>
        <w:rPr>
          <w:rFonts w:ascii="Times New Roman" w:hAnsi="Times New Roman"/>
          <w:sz w:val="28"/>
          <w:szCs w:val="28"/>
          <w:lang w:val="en-US"/>
        </w:rPr>
      </w:pPr>
      <w:r w:rsidRPr="00EB14E5">
        <w:rPr>
          <w:rFonts w:ascii="Times New Roman" w:hAnsi="Times New Roman"/>
          <w:sz w:val="28"/>
          <w:szCs w:val="28"/>
          <w:lang w:val="en-US"/>
        </w:rPr>
        <w:t xml:space="preserve">2. </w:t>
      </w:r>
      <w:r w:rsidR="00810335">
        <w:rPr>
          <w:rFonts w:ascii="Times New Roman" w:hAnsi="Times New Roman"/>
          <w:sz w:val="28"/>
          <w:szCs w:val="28"/>
          <w:lang w:val="en-US"/>
        </w:rPr>
        <w:t>Applying a data transformation and c</w:t>
      </w:r>
      <w:r>
        <w:rPr>
          <w:rFonts w:ascii="Times New Roman" w:hAnsi="Times New Roman"/>
          <w:sz w:val="28"/>
          <w:szCs w:val="28"/>
          <w:lang w:val="en-US"/>
        </w:rPr>
        <w:t xml:space="preserve">omparing </w:t>
      </w:r>
      <w:r w:rsidRPr="00F8186C">
        <w:rPr>
          <w:rFonts w:ascii="Times New Roman" w:hAnsi="Times New Roman"/>
          <w:sz w:val="28"/>
          <w:szCs w:val="28"/>
          <w:lang w:val="en-US"/>
        </w:rPr>
        <w:t>regression coefficient to a pre-defined value</w:t>
      </w:r>
    </w:p>
    <w:p w:rsidR="005C3A52" w:rsidP="004369A4" w:rsidRDefault="004369A4" w14:paraId="30F2170D" w14:textId="45AB9C70">
      <w:pPr>
        <w:spacing w:after="0"/>
        <w:rPr>
          <w:rFonts w:ascii="Times New Roman" w:hAnsi="Times New Roman"/>
          <w:lang w:val="en-US"/>
        </w:rPr>
      </w:pPr>
      <w:r w:rsidRPr="00F843C4">
        <w:rPr>
          <w:rFonts w:ascii="Times New Roman" w:hAnsi="Times New Roman"/>
          <w:lang w:val="en-US"/>
        </w:rPr>
        <w:t>It has been known since the 19th century that the resting metabolic rate (RMR) of animals increases with body mass (M) not linearly but "allometrically": approxim</w:t>
      </w:r>
      <w:r w:rsidR="002C5D10">
        <w:rPr>
          <w:rFonts w:ascii="Times New Roman" w:hAnsi="Times New Roman"/>
          <w:lang w:val="en-US"/>
        </w:rPr>
        <w:t xml:space="preserve">ately </w:t>
      </w:r>
      <w:r w:rsidRPr="00F843C4">
        <w:rPr>
          <w:rFonts w:ascii="Times New Roman" w:hAnsi="Times New Roman"/>
          <w:lang w:val="en-US"/>
        </w:rPr>
        <w:t>according to a power function: RMR = a M</w:t>
      </w:r>
      <w:r w:rsidRPr="00F8186C">
        <w:rPr>
          <w:rFonts w:ascii="Times New Roman" w:hAnsi="Times New Roman"/>
          <w:vertAlign w:val="superscript"/>
          <w:lang w:val="en-US"/>
        </w:rPr>
        <w:t>b</w:t>
      </w:r>
      <w:r w:rsidRPr="00F843C4">
        <w:rPr>
          <w:rFonts w:ascii="Times New Roman" w:hAnsi="Times New Roman"/>
          <w:lang w:val="en-US"/>
        </w:rPr>
        <w:t xml:space="preserve">. Initially it was thought that this relationship was proportional to body surface area, so that the </w:t>
      </w:r>
      <w:r w:rsidR="002C5D10">
        <w:rPr>
          <w:rFonts w:ascii="Times New Roman" w:hAnsi="Times New Roman"/>
          <w:lang w:val="en-US"/>
        </w:rPr>
        <w:t xml:space="preserve">slope of the allometric relation (the </w:t>
      </w:r>
      <w:r w:rsidRPr="00F843C4">
        <w:rPr>
          <w:rFonts w:ascii="Times New Roman" w:hAnsi="Times New Roman"/>
          <w:lang w:val="en-US"/>
        </w:rPr>
        <w:t xml:space="preserve">power </w:t>
      </w:r>
      <w:r w:rsidR="002C5D10">
        <w:rPr>
          <w:rFonts w:ascii="Times New Roman" w:hAnsi="Times New Roman"/>
          <w:lang w:val="en-US"/>
        </w:rPr>
        <w:t xml:space="preserve">coefficient, </w:t>
      </w:r>
      <w:r w:rsidRPr="002C5D10">
        <w:rPr>
          <w:rFonts w:ascii="Times New Roman" w:hAnsi="Times New Roman"/>
          <w:i/>
          <w:lang w:val="en-US"/>
        </w:rPr>
        <w:t>b</w:t>
      </w:r>
      <w:r w:rsidR="002C5D10">
        <w:rPr>
          <w:rFonts w:ascii="Times New Roman" w:hAnsi="Times New Roman"/>
          <w:lang w:val="en-US"/>
        </w:rPr>
        <w:t>)</w:t>
      </w:r>
      <w:r w:rsidRPr="00F843C4">
        <w:rPr>
          <w:rFonts w:ascii="Times New Roman" w:hAnsi="Times New Roman"/>
          <w:lang w:val="en-US"/>
        </w:rPr>
        <w:t xml:space="preserve"> should be about 2/3</w:t>
      </w:r>
      <w:r w:rsidR="002C5D10">
        <w:rPr>
          <w:rFonts w:ascii="Times New Roman" w:hAnsi="Times New Roman"/>
          <w:lang w:val="en-US"/>
        </w:rPr>
        <w:t xml:space="preserve"> (0.67)</w:t>
      </w:r>
      <w:r w:rsidRPr="00F843C4">
        <w:rPr>
          <w:rFonts w:ascii="Times New Roman" w:hAnsi="Times New Roman"/>
          <w:lang w:val="en-US"/>
        </w:rPr>
        <w:t>. However, it was later found that the slope was closer to 3/4 (0.75)</w:t>
      </w:r>
      <w:r w:rsidR="005C3A52">
        <w:rPr>
          <w:rFonts w:ascii="Times New Roman" w:hAnsi="Times New Roman"/>
          <w:lang w:val="en-US"/>
        </w:rPr>
        <w:t xml:space="preserve">. A similar, 3/4 scaling coefficient of the allometric relation to body mass has been later described for several other physiological, life history and ecological characteristics. </w:t>
      </w:r>
      <w:proofErr w:type="gramStart"/>
      <w:r w:rsidR="005C3A52">
        <w:rPr>
          <w:rFonts w:ascii="Times New Roman" w:hAnsi="Times New Roman"/>
          <w:lang w:val="en-US"/>
        </w:rPr>
        <w:t>A</w:t>
      </w:r>
      <w:r w:rsidRPr="00F843C4">
        <w:rPr>
          <w:rFonts w:ascii="Times New Roman" w:hAnsi="Times New Roman"/>
          <w:lang w:val="en-US"/>
        </w:rPr>
        <w:t xml:space="preserve"> number of</w:t>
      </w:r>
      <w:proofErr w:type="gramEnd"/>
      <w:r w:rsidRPr="00F843C4">
        <w:rPr>
          <w:rFonts w:ascii="Times New Roman" w:hAnsi="Times New Roman"/>
          <w:lang w:val="en-US"/>
        </w:rPr>
        <w:t xml:space="preserve"> theories </w:t>
      </w:r>
      <w:r w:rsidR="005C3A52">
        <w:rPr>
          <w:rFonts w:ascii="Times New Roman" w:hAnsi="Times New Roman"/>
          <w:lang w:val="en-US"/>
        </w:rPr>
        <w:t>have been</w:t>
      </w:r>
      <w:r w:rsidRPr="00F843C4">
        <w:rPr>
          <w:rFonts w:ascii="Times New Roman" w:hAnsi="Times New Roman"/>
          <w:lang w:val="en-US"/>
        </w:rPr>
        <w:t xml:space="preserve"> developed to justify why </w:t>
      </w:r>
      <w:r w:rsidR="002C5D10">
        <w:rPr>
          <w:rFonts w:ascii="Times New Roman" w:hAnsi="Times New Roman"/>
          <w:lang w:val="en-US"/>
        </w:rPr>
        <w:t xml:space="preserve">such a </w:t>
      </w:r>
      <w:r w:rsidR="005C3A52">
        <w:rPr>
          <w:rFonts w:ascii="Times New Roman" w:hAnsi="Times New Roman"/>
          <w:lang w:val="en-US"/>
        </w:rPr>
        <w:t xml:space="preserve">scaling </w:t>
      </w:r>
      <w:r w:rsidR="002C5D10">
        <w:rPr>
          <w:rFonts w:ascii="Times New Roman" w:hAnsi="Times New Roman"/>
          <w:lang w:val="en-US"/>
        </w:rPr>
        <w:t>slope should appear</w:t>
      </w:r>
      <w:r w:rsidR="005C3A52">
        <w:rPr>
          <w:rFonts w:ascii="Times New Roman" w:hAnsi="Times New Roman"/>
          <w:lang w:val="en-US"/>
        </w:rPr>
        <w:t xml:space="preserve"> for so many variables. Many </w:t>
      </w:r>
      <w:r w:rsidR="002D6C4C">
        <w:rPr>
          <w:rFonts w:ascii="Times New Roman" w:hAnsi="Times New Roman"/>
          <w:lang w:val="en-US"/>
        </w:rPr>
        <w:t xml:space="preserve">authors consider the </w:t>
      </w:r>
      <w:r w:rsidR="005C3A52">
        <w:rPr>
          <w:rFonts w:ascii="Times New Roman" w:hAnsi="Times New Roman"/>
          <w:lang w:val="en-US"/>
        </w:rPr>
        <w:t xml:space="preserve">3/4 allometric slope as representing the “Metabolic theory of ecology”, and the idea remains subject of a fierce debate: </w:t>
      </w:r>
      <w:hyperlink w:history="1" r:id="rId10">
        <w:r w:rsidRPr="006A7154" w:rsidR="005C3A52">
          <w:rPr>
            <w:rStyle w:val="Hyperlink"/>
            <w:rFonts w:ascii="Times New Roman" w:hAnsi="Times New Roman"/>
            <w:lang w:val="en-US"/>
          </w:rPr>
          <w:t>https://en.wikipedia.org/wiki/Metabolic_theory_of_ecology</w:t>
        </w:r>
      </w:hyperlink>
    </w:p>
    <w:p w:rsidR="005C3A52" w:rsidP="005C3A52" w:rsidRDefault="005C3A52" w14:paraId="75451D89" w14:textId="67460714">
      <w:pPr>
        <w:spacing w:after="0"/>
        <w:rPr>
          <w:rFonts w:ascii="Times New Roman" w:hAnsi="Times New Roman"/>
          <w:lang w:val="en-US"/>
        </w:rPr>
      </w:pPr>
      <w:r>
        <w:rPr>
          <w:rFonts w:ascii="Times New Roman" w:hAnsi="Times New Roman"/>
          <w:lang w:val="en-US"/>
        </w:rPr>
        <w:t xml:space="preserve">The scaling of the physiological and ecological variables to body mass is indeed important not only from theoretical perspective, but also in practical environmental issues and conservation biology.  relation </w:t>
      </w:r>
      <w:proofErr w:type="gramStart"/>
      <w:r>
        <w:rPr>
          <w:rFonts w:ascii="Times New Roman" w:hAnsi="Times New Roman"/>
          <w:lang w:val="en-US"/>
        </w:rPr>
        <w:t>are</w:t>
      </w:r>
      <w:proofErr w:type="gramEnd"/>
      <w:r>
        <w:rPr>
          <w:rFonts w:ascii="Times New Roman" w:hAnsi="Times New Roman"/>
          <w:lang w:val="en-US"/>
        </w:rPr>
        <w:t xml:space="preserve"> indeed important in do remains subject to scientific debate</w:t>
      </w:r>
      <w:r w:rsidRPr="00F843C4">
        <w:rPr>
          <w:rFonts w:ascii="Times New Roman" w:hAnsi="Times New Roman"/>
          <w:lang w:val="en-US"/>
        </w:rPr>
        <w:t>.</w:t>
      </w:r>
    </w:p>
    <w:p w:rsidRPr="00F843C4" w:rsidR="004369A4" w:rsidP="004369A4" w:rsidRDefault="005C3A52" w14:paraId="3D1FC0C9" w14:textId="2854B47B">
      <w:pPr>
        <w:spacing w:after="0"/>
        <w:rPr>
          <w:rFonts w:ascii="Times New Roman" w:hAnsi="Times New Roman"/>
          <w:lang w:val="en-US"/>
        </w:rPr>
      </w:pPr>
      <w:r>
        <w:rPr>
          <w:rFonts w:ascii="Times New Roman" w:hAnsi="Times New Roman"/>
          <w:lang w:val="en-US"/>
        </w:rPr>
        <w:t>In this exercise, a</w:t>
      </w:r>
      <w:r w:rsidR="002D6C4C">
        <w:rPr>
          <w:rFonts w:ascii="Times New Roman" w:hAnsi="Times New Roman"/>
          <w:lang w:val="en-US"/>
        </w:rPr>
        <w:t xml:space="preserve">nswer the question whether </w:t>
      </w:r>
      <w:r w:rsidRPr="00F843C4" w:rsidR="004369A4">
        <w:rPr>
          <w:rFonts w:ascii="Times New Roman" w:hAnsi="Times New Roman"/>
          <w:lang w:val="en-US"/>
        </w:rPr>
        <w:t>the resting metabolic rate in rodents increase</w:t>
      </w:r>
      <w:r w:rsidR="005A583E">
        <w:rPr>
          <w:rFonts w:ascii="Times New Roman" w:hAnsi="Times New Roman"/>
          <w:lang w:val="en-US"/>
        </w:rPr>
        <w:t>s</w:t>
      </w:r>
      <w:r w:rsidRPr="00F843C4" w:rsidR="004369A4">
        <w:rPr>
          <w:rFonts w:ascii="Times New Roman" w:hAnsi="Times New Roman"/>
          <w:lang w:val="en-US"/>
        </w:rPr>
        <w:t xml:space="preserve"> with body </w:t>
      </w:r>
      <w:r w:rsidR="005A583E">
        <w:rPr>
          <w:rFonts w:ascii="Times New Roman" w:hAnsi="Times New Roman"/>
          <w:lang w:val="en-US"/>
        </w:rPr>
        <w:t>mass</w:t>
      </w:r>
      <w:r w:rsidRPr="00F843C4" w:rsidR="004369A4">
        <w:rPr>
          <w:rFonts w:ascii="Times New Roman" w:hAnsi="Times New Roman"/>
          <w:lang w:val="en-US"/>
        </w:rPr>
        <w:t xml:space="preserve"> to the power of 0.75</w:t>
      </w:r>
      <w:r w:rsidR="002D6C4C">
        <w:rPr>
          <w:rFonts w:ascii="Times New Roman" w:hAnsi="Times New Roman"/>
          <w:lang w:val="en-US"/>
        </w:rPr>
        <w:t xml:space="preserve"> or </w:t>
      </w:r>
      <w:r w:rsidR="005A583E">
        <w:rPr>
          <w:rFonts w:ascii="Times New Roman" w:hAnsi="Times New Roman"/>
          <w:lang w:val="en-US"/>
        </w:rPr>
        <w:t xml:space="preserve">whether it follows </w:t>
      </w:r>
      <w:r w:rsidRPr="00F843C4" w:rsidR="004369A4">
        <w:rPr>
          <w:rFonts w:ascii="Times New Roman" w:hAnsi="Times New Roman"/>
          <w:lang w:val="en-US"/>
        </w:rPr>
        <w:t xml:space="preserve">the "law of </w:t>
      </w:r>
      <w:r w:rsidR="005A583E">
        <w:rPr>
          <w:rFonts w:ascii="Times New Roman" w:hAnsi="Times New Roman"/>
          <w:lang w:val="en-US"/>
        </w:rPr>
        <w:t>area</w:t>
      </w:r>
      <w:r w:rsidRPr="00F843C4" w:rsidR="004369A4">
        <w:rPr>
          <w:rFonts w:ascii="Times New Roman" w:hAnsi="Times New Roman"/>
          <w:lang w:val="en-US"/>
        </w:rPr>
        <w:t>" (2/3</w:t>
      </w:r>
      <w:r w:rsidR="002D6C4C">
        <w:rPr>
          <w:rFonts w:ascii="Times New Roman" w:hAnsi="Times New Roman"/>
          <w:lang w:val="en-US"/>
        </w:rPr>
        <w:t xml:space="preserve"> power</w:t>
      </w:r>
      <w:r w:rsidRPr="00F843C4" w:rsidR="004369A4">
        <w:rPr>
          <w:rFonts w:ascii="Times New Roman" w:hAnsi="Times New Roman"/>
          <w:lang w:val="en-US"/>
        </w:rPr>
        <w:t>)</w:t>
      </w:r>
      <w:r>
        <w:rPr>
          <w:rFonts w:ascii="Times New Roman" w:hAnsi="Times New Roman"/>
          <w:lang w:val="en-US"/>
        </w:rPr>
        <w:t>.</w:t>
      </w:r>
    </w:p>
    <w:p w:rsidRPr="004369A4" w:rsidR="004369A4" w:rsidP="004369A4" w:rsidRDefault="004369A4" w14:paraId="060BC6D8" w14:textId="34462F55">
      <w:pPr>
        <w:spacing w:after="0"/>
        <w:rPr>
          <w:rFonts w:cs="Calibri"/>
          <w:b/>
          <w:bCs/>
          <w:lang w:val="en-US"/>
        </w:rPr>
      </w:pPr>
    </w:p>
    <w:tbl>
      <w:tblPr>
        <w:tblW w:w="9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rsidRPr="00146C05" w:rsidR="004369A4" w:rsidTr="008345F0" w14:paraId="30E5D082" w14:textId="77777777">
        <w:tc>
          <w:tcPr>
            <w:tcW w:w="9288" w:type="dxa"/>
          </w:tcPr>
          <w:p w:rsidR="002D6C4C" w:rsidP="008345F0" w:rsidRDefault="002D6C4C" w14:paraId="1E8247A1" w14:textId="6948E50B">
            <w:pPr>
              <w:spacing w:after="0"/>
              <w:rPr>
                <w:rFonts w:cs="Calibri"/>
                <w:b/>
                <w:bCs/>
                <w:lang w:val="en-US"/>
              </w:rPr>
            </w:pPr>
            <w:r>
              <w:rPr>
                <w:rFonts w:cs="Calibri"/>
                <w:b/>
                <w:bCs/>
                <w:lang w:val="en-US"/>
              </w:rPr>
              <w:t>D</w:t>
            </w:r>
            <w:r w:rsidRPr="004369A4">
              <w:rPr>
                <w:rFonts w:cs="Calibri"/>
                <w:b/>
                <w:bCs/>
                <w:lang w:val="en-US"/>
              </w:rPr>
              <w:t>ataset “rodents</w:t>
            </w:r>
            <w:r w:rsidR="00253A45">
              <w:rPr>
                <w:rFonts w:cs="Calibri"/>
                <w:b/>
                <w:bCs/>
                <w:lang w:val="en-US"/>
              </w:rPr>
              <w:t>.</w:t>
            </w:r>
            <w:r w:rsidR="00253A45">
              <w:rPr>
                <w:rFonts w:cs="Calibri"/>
                <w:bCs/>
                <w:lang w:val="en-US"/>
              </w:rPr>
              <w:t>txt</w:t>
            </w:r>
            <w:r w:rsidRPr="004369A4">
              <w:rPr>
                <w:rFonts w:cs="Calibri"/>
                <w:b/>
                <w:bCs/>
                <w:lang w:val="en-US"/>
              </w:rPr>
              <w:t>”</w:t>
            </w:r>
          </w:p>
          <w:p w:rsidRPr="004369A4" w:rsidR="004369A4" w:rsidP="008345F0" w:rsidRDefault="004369A4" w14:paraId="0CD7FD1A" w14:textId="0702BFDD">
            <w:pPr>
              <w:spacing w:after="0"/>
              <w:rPr>
                <w:rFonts w:cs="Calibri"/>
                <w:lang w:val="en-US"/>
              </w:rPr>
            </w:pPr>
            <w:r w:rsidRPr="004369A4">
              <w:rPr>
                <w:rFonts w:cs="Calibri"/>
                <w:lang w:val="en-US"/>
              </w:rPr>
              <w:t>Data table with results of RMR measurements in 114 rodent species</w:t>
            </w:r>
            <w:r w:rsidR="002D6C4C">
              <w:rPr>
                <w:rFonts w:cs="Calibri"/>
                <w:lang w:val="en-US"/>
              </w:rPr>
              <w:t>.</w:t>
            </w:r>
          </w:p>
          <w:tbl>
            <w:tblPr>
              <w:tblW w:w="90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903"/>
              <w:gridCol w:w="8169"/>
            </w:tblGrid>
            <w:tr w:rsidRPr="004369A4" w:rsidR="004369A4" w:rsidTr="002D6C4C" w14:paraId="257C63A0" w14:textId="77777777">
              <w:trPr>
                <w:trHeight w:val="300"/>
              </w:trPr>
              <w:tc>
                <w:tcPr>
                  <w:tcW w:w="903" w:type="dxa"/>
                  <w:noWrap/>
                  <w:vAlign w:val="bottom"/>
                </w:tcPr>
                <w:p w:rsidRPr="004369A4" w:rsidR="004369A4" w:rsidP="008345F0" w:rsidRDefault="004369A4" w14:paraId="55157D80" w14:textId="77777777">
                  <w:pPr>
                    <w:suppressAutoHyphens w:val="0"/>
                    <w:spacing w:after="0" w:line="240" w:lineRule="auto"/>
                    <w:rPr>
                      <w:rFonts w:cs="Calibri"/>
                      <w:b/>
                      <w:bCs/>
                      <w:lang w:eastAsia="pl-PL"/>
                    </w:rPr>
                  </w:pPr>
                  <w:r w:rsidRPr="004369A4">
                    <w:rPr>
                      <w:rFonts w:cs="Calibri"/>
                      <w:b/>
                      <w:bCs/>
                      <w:lang w:eastAsia="pl-PL"/>
                    </w:rPr>
                    <w:t>Variable</w:t>
                  </w:r>
                </w:p>
              </w:tc>
              <w:tc>
                <w:tcPr>
                  <w:tcW w:w="8169" w:type="dxa"/>
                  <w:noWrap/>
                  <w:vAlign w:val="bottom"/>
                </w:tcPr>
                <w:p w:rsidRPr="004369A4" w:rsidR="004369A4" w:rsidP="008345F0" w:rsidRDefault="004369A4" w14:paraId="347C740A" w14:textId="77777777">
                  <w:pPr>
                    <w:suppressAutoHyphens w:val="0"/>
                    <w:spacing w:after="0" w:line="240" w:lineRule="auto"/>
                    <w:rPr>
                      <w:rFonts w:cs="Calibri"/>
                      <w:b/>
                      <w:bCs/>
                      <w:lang w:eastAsia="pl-PL"/>
                    </w:rPr>
                  </w:pPr>
                  <w:r w:rsidRPr="004369A4">
                    <w:rPr>
                      <w:rFonts w:cs="Calibri"/>
                      <w:b/>
                      <w:bCs/>
                      <w:lang w:eastAsia="pl-PL"/>
                    </w:rPr>
                    <w:t>Description</w:t>
                  </w:r>
                </w:p>
              </w:tc>
            </w:tr>
            <w:tr w:rsidRPr="00146C05" w:rsidR="004369A4" w:rsidTr="002D6C4C" w14:paraId="78852102" w14:textId="77777777">
              <w:trPr>
                <w:trHeight w:val="300"/>
              </w:trPr>
              <w:tc>
                <w:tcPr>
                  <w:tcW w:w="903" w:type="dxa"/>
                  <w:noWrap/>
                  <w:hideMark/>
                </w:tcPr>
                <w:p w:rsidRPr="004369A4" w:rsidR="004369A4" w:rsidP="002D6C4C" w:rsidRDefault="004369A4" w14:paraId="3006A93F" w14:textId="77777777">
                  <w:pPr>
                    <w:suppressAutoHyphens w:val="0"/>
                    <w:spacing w:after="0" w:line="240" w:lineRule="auto"/>
                    <w:rPr>
                      <w:rFonts w:cs="Calibri"/>
                      <w:b/>
                      <w:color w:val="000000"/>
                      <w:lang w:eastAsia="pl-PL"/>
                    </w:rPr>
                  </w:pPr>
                  <w:r w:rsidRPr="004369A4">
                    <w:rPr>
                      <w:rFonts w:cs="Calibri"/>
                      <w:b/>
                      <w:color w:val="000000"/>
                      <w:lang w:eastAsia="pl-PL"/>
                    </w:rPr>
                    <w:t>No</w:t>
                  </w:r>
                </w:p>
              </w:tc>
              <w:tc>
                <w:tcPr>
                  <w:tcW w:w="8169" w:type="dxa"/>
                  <w:noWrap/>
                  <w:hideMark/>
                </w:tcPr>
                <w:p w:rsidRPr="004369A4" w:rsidR="004369A4" w:rsidP="002D6C4C" w:rsidRDefault="004369A4" w14:paraId="0A97B19A" w14:textId="77777777">
                  <w:pPr>
                    <w:spacing w:after="0"/>
                    <w:rPr>
                      <w:rFonts w:cs="Calibri"/>
                      <w:lang w:val="en-US"/>
                    </w:rPr>
                  </w:pPr>
                  <w:r w:rsidRPr="004369A4">
                    <w:rPr>
                      <w:rFonts w:cs="Calibri"/>
                      <w:lang w:val="en-US"/>
                    </w:rPr>
                    <w:t>Species number (the species names have been omitted for simplicity)</w:t>
                  </w:r>
                </w:p>
              </w:tc>
            </w:tr>
            <w:tr w:rsidRPr="00146C05" w:rsidR="004369A4" w:rsidTr="002D6C4C" w14:paraId="37D96384" w14:textId="77777777">
              <w:trPr>
                <w:trHeight w:val="300"/>
              </w:trPr>
              <w:tc>
                <w:tcPr>
                  <w:tcW w:w="903" w:type="dxa"/>
                  <w:noWrap/>
                  <w:hideMark/>
                </w:tcPr>
                <w:p w:rsidRPr="004369A4" w:rsidR="004369A4" w:rsidP="002D6C4C" w:rsidRDefault="004369A4" w14:paraId="26502F2E" w14:textId="77777777">
                  <w:pPr>
                    <w:suppressAutoHyphens w:val="0"/>
                    <w:spacing w:after="0" w:line="240" w:lineRule="auto"/>
                    <w:rPr>
                      <w:rFonts w:cs="Calibri"/>
                      <w:b/>
                      <w:color w:val="000000"/>
                      <w:lang w:eastAsia="pl-PL"/>
                    </w:rPr>
                  </w:pPr>
                  <w:r w:rsidRPr="004369A4">
                    <w:rPr>
                      <w:rFonts w:cs="Calibri"/>
                      <w:b/>
                      <w:color w:val="000000"/>
                      <w:lang w:eastAsia="pl-PL"/>
                    </w:rPr>
                    <w:t>M</w:t>
                  </w:r>
                </w:p>
              </w:tc>
              <w:tc>
                <w:tcPr>
                  <w:tcW w:w="8169" w:type="dxa"/>
                  <w:noWrap/>
                  <w:hideMark/>
                </w:tcPr>
                <w:p w:rsidRPr="004369A4" w:rsidR="004369A4" w:rsidP="002D6C4C" w:rsidRDefault="004369A4" w14:paraId="6D2ECF73" w14:textId="4E484DCF">
                  <w:pPr>
                    <w:spacing w:after="0"/>
                    <w:rPr>
                      <w:rFonts w:cs="Calibri"/>
                      <w:lang w:val="en-US"/>
                    </w:rPr>
                  </w:pPr>
                  <w:r w:rsidRPr="004369A4">
                    <w:rPr>
                      <w:rFonts w:cs="Calibri"/>
                      <w:lang w:val="en-US"/>
                    </w:rPr>
                    <w:t xml:space="preserve">Body mass (g), </w:t>
                  </w:r>
                  <w:r w:rsidR="002D6C4C">
                    <w:rPr>
                      <w:rFonts w:cs="Calibri"/>
                      <w:lang w:val="en-US"/>
                    </w:rPr>
                    <w:t>(</w:t>
                  </w:r>
                  <w:r w:rsidRPr="004369A4">
                    <w:rPr>
                      <w:rFonts w:cs="Calibri"/>
                      <w:lang w:val="en-US"/>
                    </w:rPr>
                    <w:t>species average</w:t>
                  </w:r>
                  <w:r w:rsidR="002D6C4C">
                    <w:rPr>
                      <w:rFonts w:cs="Calibri"/>
                      <w:lang w:val="en-US"/>
                    </w:rPr>
                    <w:t>)</w:t>
                  </w:r>
                </w:p>
              </w:tc>
            </w:tr>
            <w:tr w:rsidRPr="00146C05" w:rsidR="004369A4" w:rsidTr="002D6C4C" w14:paraId="6CF26342" w14:textId="77777777">
              <w:trPr>
                <w:trHeight w:val="300"/>
              </w:trPr>
              <w:tc>
                <w:tcPr>
                  <w:tcW w:w="903" w:type="dxa"/>
                  <w:noWrap/>
                  <w:hideMark/>
                </w:tcPr>
                <w:p w:rsidRPr="004369A4" w:rsidR="004369A4" w:rsidP="002D6C4C" w:rsidRDefault="004369A4" w14:paraId="29CB98CB" w14:textId="77777777">
                  <w:pPr>
                    <w:suppressAutoHyphens w:val="0"/>
                    <w:spacing w:after="0" w:line="240" w:lineRule="auto"/>
                    <w:rPr>
                      <w:rFonts w:cs="Calibri"/>
                      <w:b/>
                      <w:color w:val="000000"/>
                      <w:lang w:eastAsia="pl-PL"/>
                    </w:rPr>
                  </w:pPr>
                  <w:r w:rsidRPr="004369A4">
                    <w:rPr>
                      <w:rFonts w:cs="Calibri"/>
                      <w:b/>
                      <w:color w:val="000000"/>
                      <w:lang w:eastAsia="pl-PL"/>
                    </w:rPr>
                    <w:t>RMR</w:t>
                  </w:r>
                </w:p>
              </w:tc>
              <w:tc>
                <w:tcPr>
                  <w:tcW w:w="8169" w:type="dxa"/>
                  <w:noWrap/>
                  <w:hideMark/>
                </w:tcPr>
                <w:p w:rsidRPr="004369A4" w:rsidR="004369A4" w:rsidP="002D6C4C" w:rsidRDefault="004369A4" w14:paraId="02B1756C" w14:textId="57FAEF76">
                  <w:pPr>
                    <w:spacing w:after="0"/>
                    <w:rPr>
                      <w:rFonts w:cs="Calibri"/>
                      <w:lang w:val="en-US"/>
                    </w:rPr>
                  </w:pPr>
                  <w:r w:rsidRPr="004369A4">
                    <w:rPr>
                      <w:rFonts w:cs="Calibri"/>
                      <w:lang w:val="en-US"/>
                    </w:rPr>
                    <w:t xml:space="preserve">Resting metabolic rate, measured as </w:t>
                  </w:r>
                  <w:r w:rsidR="002D6C4C">
                    <w:rPr>
                      <w:rFonts w:cs="Calibri"/>
                      <w:lang w:val="en-US"/>
                    </w:rPr>
                    <w:t xml:space="preserve">the rate of </w:t>
                  </w:r>
                  <w:r w:rsidRPr="004369A4">
                    <w:rPr>
                      <w:rFonts w:cs="Calibri"/>
                      <w:lang w:val="en-US"/>
                    </w:rPr>
                    <w:t>oxygen consumption rate (mlO2/h), species average</w:t>
                  </w:r>
                </w:p>
              </w:tc>
            </w:tr>
          </w:tbl>
          <w:p w:rsidRPr="004369A4" w:rsidR="004369A4" w:rsidP="008345F0" w:rsidRDefault="004369A4" w14:paraId="29D6CF92" w14:textId="77777777">
            <w:pPr>
              <w:spacing w:after="0"/>
              <w:rPr>
                <w:rFonts w:cs="Calibri"/>
                <w:lang w:val="en-US"/>
              </w:rPr>
            </w:pPr>
          </w:p>
        </w:tc>
      </w:tr>
    </w:tbl>
    <w:p w:rsidRPr="000B5730" w:rsidR="004369A4" w:rsidP="002D6C4C" w:rsidRDefault="002D6C4C" w14:paraId="7B7CD51A" w14:textId="506BD42A">
      <w:pPr>
        <w:spacing w:before="240" w:after="0"/>
        <w:rPr>
          <w:rFonts w:ascii="Times New Roman" w:hAnsi="Times New Roman"/>
          <w:lang w:val="en-US"/>
        </w:rPr>
      </w:pPr>
      <w:r>
        <w:rPr>
          <w:rFonts w:ascii="Times New Roman" w:hAnsi="Times New Roman"/>
          <w:lang w:val="en-US"/>
        </w:rPr>
        <w:t xml:space="preserve">Perform the analysis </w:t>
      </w:r>
      <w:proofErr w:type="gramStart"/>
      <w:r>
        <w:rPr>
          <w:rFonts w:ascii="Times New Roman" w:hAnsi="Times New Roman"/>
          <w:lang w:val="en-US"/>
        </w:rPr>
        <w:t>according</w:t>
      </w:r>
      <w:proofErr w:type="gramEnd"/>
      <w:r>
        <w:rPr>
          <w:rFonts w:ascii="Times New Roman" w:hAnsi="Times New Roman"/>
          <w:lang w:val="en-US"/>
        </w:rPr>
        <w:t xml:space="preserve"> the same scheme as described in exercise 1, but with the addition of testing the specific two alternative hypotheses concerning the slope of the relationship. Thus, the complete must answer the following </w:t>
      </w:r>
      <w:r w:rsidRPr="000B5730" w:rsidR="004369A4">
        <w:rPr>
          <w:rFonts w:ascii="Times New Roman" w:hAnsi="Times New Roman"/>
          <w:lang w:val="en-US"/>
        </w:rPr>
        <w:t>three questions:</w:t>
      </w:r>
    </w:p>
    <w:p w:rsidRPr="000B5730" w:rsidR="004369A4" w:rsidP="00064F1A" w:rsidRDefault="004369A4" w14:paraId="7F084A64" w14:textId="731C1659">
      <w:pPr>
        <w:spacing w:after="0"/>
        <w:ind w:left="567" w:hanging="284"/>
        <w:rPr>
          <w:rFonts w:ascii="Times New Roman" w:hAnsi="Times New Roman"/>
          <w:lang w:val="en-US"/>
        </w:rPr>
      </w:pPr>
      <w:r w:rsidRPr="000B5730">
        <w:rPr>
          <w:rFonts w:ascii="Times New Roman" w:hAnsi="Times New Roman"/>
          <w:lang w:val="en-US"/>
        </w:rPr>
        <w:t xml:space="preserve">(a) does the metabolic rate increase with body </w:t>
      </w:r>
      <w:r w:rsidR="005A583E">
        <w:rPr>
          <w:rFonts w:ascii="Times New Roman" w:hAnsi="Times New Roman"/>
          <w:lang w:val="en-US"/>
        </w:rPr>
        <w:t>mass</w:t>
      </w:r>
      <w:r w:rsidRPr="000B5730">
        <w:rPr>
          <w:rFonts w:ascii="Times New Roman" w:hAnsi="Times New Roman"/>
          <w:lang w:val="en-US"/>
        </w:rPr>
        <w:t>?</w:t>
      </w:r>
    </w:p>
    <w:p w:rsidR="005A583E" w:rsidP="00064F1A" w:rsidRDefault="004369A4" w14:paraId="5F84AB66" w14:textId="77777777">
      <w:pPr>
        <w:spacing w:after="0"/>
        <w:ind w:left="567" w:hanging="284"/>
        <w:rPr>
          <w:rFonts w:ascii="Times New Roman" w:hAnsi="Times New Roman"/>
          <w:lang w:val="en-US"/>
        </w:rPr>
      </w:pPr>
      <w:r w:rsidRPr="000B5730">
        <w:rPr>
          <w:rFonts w:ascii="Times New Roman" w:hAnsi="Times New Roman"/>
          <w:lang w:val="en-US"/>
        </w:rPr>
        <w:t xml:space="preserve">(b) does the slope of this relationship (the exponent in the allometric equation) </w:t>
      </w:r>
      <w:r w:rsidR="002D6C4C">
        <w:rPr>
          <w:rFonts w:ascii="Times New Roman" w:hAnsi="Times New Roman"/>
          <w:lang w:val="en-US"/>
        </w:rPr>
        <w:t xml:space="preserve">agrees with </w:t>
      </w:r>
      <w:r w:rsidRPr="000B5730">
        <w:rPr>
          <w:rFonts w:ascii="Times New Roman" w:hAnsi="Times New Roman"/>
          <w:lang w:val="en-US"/>
        </w:rPr>
        <w:t xml:space="preserve">the </w:t>
      </w:r>
      <w:r w:rsidR="005A583E">
        <w:rPr>
          <w:rFonts w:ascii="Times New Roman" w:hAnsi="Times New Roman"/>
          <w:lang w:val="en-US"/>
        </w:rPr>
        <w:t>predictions of the “metabolic theory of ecology” (</w:t>
      </w:r>
      <w:r w:rsidRPr="000B5730">
        <w:rPr>
          <w:rFonts w:ascii="Times New Roman" w:hAnsi="Times New Roman"/>
          <w:lang w:val="en-US"/>
        </w:rPr>
        <w:t xml:space="preserve">the </w:t>
      </w:r>
      <w:r w:rsidR="005A583E">
        <w:rPr>
          <w:rFonts w:ascii="Times New Roman" w:hAnsi="Times New Roman"/>
          <w:lang w:val="en-US"/>
        </w:rPr>
        <w:t xml:space="preserve">3/4 </w:t>
      </w:r>
      <w:r w:rsidRPr="000B5730">
        <w:rPr>
          <w:rFonts w:ascii="Times New Roman" w:hAnsi="Times New Roman"/>
          <w:lang w:val="en-US"/>
        </w:rPr>
        <w:t>power</w:t>
      </w:r>
      <w:r w:rsidR="005A583E">
        <w:rPr>
          <w:rFonts w:ascii="Times New Roman" w:hAnsi="Times New Roman"/>
          <w:lang w:val="en-US"/>
        </w:rPr>
        <w:t>)</w:t>
      </w:r>
    </w:p>
    <w:p w:rsidRPr="000B5730" w:rsidR="004369A4" w:rsidP="00064F1A" w:rsidRDefault="005A583E" w14:paraId="7C1AD995" w14:textId="25BF09C3">
      <w:pPr>
        <w:spacing w:after="0"/>
        <w:ind w:left="567" w:hanging="284"/>
        <w:rPr>
          <w:rFonts w:ascii="Times New Roman" w:hAnsi="Times New Roman"/>
          <w:lang w:val="en-US"/>
        </w:rPr>
      </w:pPr>
      <w:r>
        <w:rPr>
          <w:rFonts w:ascii="Times New Roman" w:hAnsi="Times New Roman"/>
          <w:lang w:val="en-US"/>
        </w:rPr>
        <w:t>(c) or rather the slope agrees with the prediction of the “low of area” (2/3 power</w:t>
      </w:r>
      <w:r w:rsidRPr="000B5730" w:rsidR="004369A4">
        <w:rPr>
          <w:rFonts w:ascii="Times New Roman" w:hAnsi="Times New Roman"/>
          <w:lang w:val="en-US"/>
        </w:rPr>
        <w:t>)?</w:t>
      </w:r>
    </w:p>
    <w:p w:rsidR="005A583E" w:rsidP="005A583E" w:rsidRDefault="005A583E" w14:paraId="07F6709B" w14:textId="63B836ED">
      <w:pPr>
        <w:spacing w:before="240" w:after="0"/>
        <w:rPr>
          <w:rFonts w:ascii="Times New Roman" w:hAnsi="Times New Roman"/>
          <w:lang w:val="en-US"/>
        </w:rPr>
      </w:pPr>
      <w:r>
        <w:rPr>
          <w:rFonts w:ascii="Times New Roman" w:hAnsi="Times New Roman"/>
          <w:lang w:val="en-US"/>
        </w:rPr>
        <w:t>Hints and notes:</w:t>
      </w:r>
    </w:p>
    <w:p w:rsidR="009020C1" w:rsidP="00F27334" w:rsidRDefault="005A583E" w14:paraId="5E8B40D1" w14:textId="0595AEAC">
      <w:pPr>
        <w:spacing w:after="120"/>
        <w:ind w:left="567" w:hanging="283"/>
        <w:rPr>
          <w:rFonts w:ascii="Times New Roman" w:hAnsi="Times New Roman"/>
          <w:lang w:val="en-US"/>
        </w:rPr>
      </w:pPr>
      <w:r>
        <w:rPr>
          <w:rFonts w:ascii="Times New Roman" w:hAnsi="Times New Roman"/>
          <w:lang w:val="en-US"/>
        </w:rPr>
        <w:t xml:space="preserve">- </w:t>
      </w:r>
      <w:r w:rsidR="00E301C0">
        <w:rPr>
          <w:rFonts w:ascii="Times New Roman" w:hAnsi="Times New Roman"/>
          <w:lang w:val="en-US"/>
        </w:rPr>
        <w:t>Recall how the linear model can be effectively used to analyze the allometric</w:t>
      </w:r>
      <w:r>
        <w:rPr>
          <w:rFonts w:ascii="Times New Roman" w:hAnsi="Times New Roman"/>
          <w:lang w:val="en-US"/>
        </w:rPr>
        <w:t xml:space="preserve"> </w:t>
      </w:r>
      <w:r w:rsidR="00E301C0">
        <w:rPr>
          <w:rFonts w:ascii="Times New Roman" w:hAnsi="Times New Roman"/>
          <w:lang w:val="en-US"/>
        </w:rPr>
        <w:t>relationship, described by the power equation (the answer is in lecture presentation).</w:t>
      </w:r>
    </w:p>
    <w:p w:rsidR="005A583E" w:rsidP="00F27334" w:rsidRDefault="005A583E" w14:paraId="5A5AC2FE" w14:textId="07F5C044">
      <w:pPr>
        <w:spacing w:after="120"/>
        <w:ind w:left="567" w:hanging="283"/>
        <w:rPr>
          <w:rFonts w:ascii="Times New Roman" w:hAnsi="Times New Roman"/>
          <w:lang w:val="en-US"/>
        </w:rPr>
      </w:pPr>
      <w:r>
        <w:rPr>
          <w:rFonts w:ascii="Times New Roman" w:hAnsi="Times New Roman"/>
          <w:lang w:val="en-US"/>
        </w:rPr>
        <w:t xml:space="preserve">- This exercise provides an example of different meanings of </w:t>
      </w:r>
      <w:r w:rsidR="00F27334">
        <w:rPr>
          <w:rFonts w:ascii="Times New Roman" w:hAnsi="Times New Roman"/>
          <w:lang w:val="en-US"/>
        </w:rPr>
        <w:t xml:space="preserve">the </w:t>
      </w:r>
      <w:r>
        <w:rPr>
          <w:rFonts w:ascii="Times New Roman" w:hAnsi="Times New Roman"/>
          <w:lang w:val="en-US"/>
        </w:rPr>
        <w:t xml:space="preserve">term “alternative hypothesis”. In the “language” of the research problem, we have here two </w:t>
      </w:r>
      <w:r w:rsidRPr="005A583E">
        <w:rPr>
          <w:rFonts w:ascii="Times New Roman" w:hAnsi="Times New Roman"/>
          <w:i/>
          <w:lang w:val="en-US"/>
        </w:rPr>
        <w:t>“alternative working hypotheses”</w:t>
      </w:r>
      <w:r>
        <w:rPr>
          <w:rFonts w:ascii="Times New Roman" w:hAnsi="Times New Roman"/>
          <w:lang w:val="en-US"/>
        </w:rPr>
        <w:t xml:space="preserve">: that the slope </w:t>
      </w:r>
      <w:r w:rsidR="00F27334">
        <w:rPr>
          <w:rFonts w:ascii="Times New Roman" w:hAnsi="Times New Roman"/>
          <w:lang w:val="en-US"/>
        </w:rPr>
        <w:t>is 2/3 or 3/4. In the language of statistical analyses, they can be expressed and tested as two null hypotheses: H</w:t>
      </w:r>
      <w:r w:rsidRPr="00F27334" w:rsidR="00F27334">
        <w:rPr>
          <w:rFonts w:ascii="Times New Roman" w:hAnsi="Times New Roman"/>
          <w:vertAlign w:val="subscript"/>
          <w:lang w:val="en-US"/>
        </w:rPr>
        <w:t>0</w:t>
      </w:r>
      <w:r w:rsidR="00F27334">
        <w:rPr>
          <w:rFonts w:ascii="Times New Roman" w:hAnsi="Times New Roman"/>
          <w:lang w:val="en-US"/>
        </w:rPr>
        <w:t>: slope=2/3, H</w:t>
      </w:r>
      <w:r w:rsidRPr="00F27334" w:rsidR="00F27334">
        <w:rPr>
          <w:rFonts w:ascii="Times New Roman" w:hAnsi="Times New Roman"/>
          <w:vertAlign w:val="subscript"/>
          <w:lang w:val="en-US"/>
        </w:rPr>
        <w:t>0</w:t>
      </w:r>
      <w:r w:rsidR="00F27334">
        <w:rPr>
          <w:rFonts w:ascii="Times New Roman" w:hAnsi="Times New Roman"/>
          <w:lang w:val="en-US"/>
        </w:rPr>
        <w:t>: slope = 3/4. In addition, we ask whether RMR at all depends on body mass, but as the hypothesis “RMR depends on body mass” cannot be tested directly, we test the null hypothesis H</w:t>
      </w:r>
      <w:r w:rsidRPr="00F27334" w:rsidR="00F27334">
        <w:rPr>
          <w:rFonts w:ascii="Times New Roman" w:hAnsi="Times New Roman"/>
          <w:vertAlign w:val="subscript"/>
          <w:lang w:val="en-US"/>
        </w:rPr>
        <w:t>0</w:t>
      </w:r>
      <w:r w:rsidR="00F27334">
        <w:rPr>
          <w:rFonts w:ascii="Times New Roman" w:hAnsi="Times New Roman"/>
          <w:lang w:val="en-US"/>
        </w:rPr>
        <w:t xml:space="preserve">: slope = 0. In the language of statistics, each of these null hypotheses is accompanied by the </w:t>
      </w:r>
      <w:r w:rsidRPr="00F27334" w:rsidR="00F27334">
        <w:rPr>
          <w:rFonts w:ascii="Times New Roman" w:hAnsi="Times New Roman"/>
          <w:i/>
          <w:lang w:val="en-US"/>
        </w:rPr>
        <w:t>“statistical alternative hypothesis”</w:t>
      </w:r>
      <w:r w:rsidR="00F27334">
        <w:rPr>
          <w:rFonts w:ascii="Times New Roman" w:hAnsi="Times New Roman"/>
          <w:lang w:val="en-US"/>
        </w:rPr>
        <w:t>, which say that the slope is different than that assumed in H</w:t>
      </w:r>
      <w:r w:rsidRPr="00F27334" w:rsidR="00F27334">
        <w:rPr>
          <w:rFonts w:ascii="Times New Roman" w:hAnsi="Times New Roman"/>
          <w:vertAlign w:val="subscript"/>
          <w:lang w:val="en-US"/>
        </w:rPr>
        <w:t>0</w:t>
      </w:r>
      <w:r w:rsidR="00F27334">
        <w:rPr>
          <w:rFonts w:ascii="Times New Roman" w:hAnsi="Times New Roman"/>
          <w:lang w:val="en-US"/>
        </w:rPr>
        <w:t>.</w:t>
      </w:r>
    </w:p>
    <w:p w:rsidR="004369A4" w:rsidP="004369A4" w:rsidRDefault="009020C1" w14:paraId="1F4270A3" w14:textId="4FE30B66">
      <w:pPr>
        <w:spacing w:after="0"/>
        <w:rPr>
          <w:rFonts w:ascii="Times New Roman" w:hAnsi="Times New Roman"/>
          <w:lang w:val="en-US"/>
        </w:rPr>
      </w:pPr>
      <w:r w:rsidRPr="005E2E29">
        <w:rPr>
          <w:rFonts w:ascii="Times New Roman" w:hAnsi="Times New Roman"/>
          <w:b/>
          <w:lang w:val="en-US"/>
        </w:rPr>
        <w:t>An extra task:</w:t>
      </w:r>
      <w:r>
        <w:rPr>
          <w:rFonts w:ascii="Times New Roman" w:hAnsi="Times New Roman"/>
          <w:lang w:val="en-US"/>
        </w:rPr>
        <w:t xml:space="preserve"> In this exercise</w:t>
      </w:r>
      <w:r w:rsidR="00E301C0">
        <w:rPr>
          <w:rFonts w:ascii="Times New Roman" w:hAnsi="Times New Roman"/>
          <w:lang w:val="en-US"/>
        </w:rPr>
        <w:t xml:space="preserve">, when </w:t>
      </w:r>
      <w:r w:rsidR="00E30DCF">
        <w:rPr>
          <w:rFonts w:ascii="Times New Roman" w:hAnsi="Times New Roman"/>
          <w:lang w:val="en-US"/>
        </w:rPr>
        <w:t>we apply the simple</w:t>
      </w:r>
      <w:r w:rsidR="00B352D7">
        <w:rPr>
          <w:rFonts w:ascii="Times New Roman" w:hAnsi="Times New Roman"/>
          <w:lang w:val="en-US"/>
        </w:rPr>
        <w:t xml:space="preserve"> linear model with parameters estimated with the </w:t>
      </w:r>
      <w:r w:rsidR="00E30DCF">
        <w:rPr>
          <w:rFonts w:ascii="Times New Roman" w:hAnsi="Times New Roman"/>
          <w:lang w:val="en-US"/>
        </w:rPr>
        <w:t xml:space="preserve">ordinary least-squares </w:t>
      </w:r>
      <w:r w:rsidR="00B352D7">
        <w:rPr>
          <w:rFonts w:ascii="Times New Roman" w:hAnsi="Times New Roman"/>
          <w:lang w:val="en-US"/>
        </w:rPr>
        <w:t xml:space="preserve">method, </w:t>
      </w:r>
      <w:r w:rsidR="00E30DCF">
        <w:rPr>
          <w:rFonts w:ascii="Times New Roman" w:hAnsi="Times New Roman"/>
          <w:lang w:val="en-US"/>
        </w:rPr>
        <w:t xml:space="preserve">we violate one of the </w:t>
      </w:r>
      <w:r w:rsidR="00B352D7">
        <w:rPr>
          <w:rFonts w:ascii="Times New Roman" w:hAnsi="Times New Roman"/>
          <w:lang w:val="en-US"/>
        </w:rPr>
        <w:t xml:space="preserve">important </w:t>
      </w:r>
      <w:r w:rsidR="00E30DCF">
        <w:rPr>
          <w:rFonts w:ascii="Times New Roman" w:hAnsi="Times New Roman"/>
          <w:lang w:val="en-US"/>
        </w:rPr>
        <w:t>assumptions</w:t>
      </w:r>
      <w:r w:rsidR="00B352D7">
        <w:rPr>
          <w:rFonts w:ascii="Times New Roman" w:hAnsi="Times New Roman"/>
          <w:lang w:val="en-US"/>
        </w:rPr>
        <w:t xml:space="preserve">, and the problem cannot be solved by just applying a transformation. </w:t>
      </w:r>
      <w:r w:rsidR="00F27334">
        <w:rPr>
          <w:rFonts w:ascii="Times New Roman" w:hAnsi="Times New Roman"/>
          <w:lang w:val="en-US"/>
        </w:rPr>
        <w:t xml:space="preserve">Try to </w:t>
      </w:r>
      <w:proofErr w:type="gramStart"/>
      <w:r w:rsidR="00F27334">
        <w:rPr>
          <w:rFonts w:ascii="Times New Roman" w:hAnsi="Times New Roman"/>
          <w:lang w:val="en-US"/>
        </w:rPr>
        <w:t>e</w:t>
      </w:r>
      <w:r w:rsidR="00B352D7">
        <w:rPr>
          <w:rFonts w:ascii="Times New Roman" w:hAnsi="Times New Roman"/>
          <w:lang w:val="en-US"/>
        </w:rPr>
        <w:t>xplain,</w:t>
      </w:r>
      <w:proofErr w:type="gramEnd"/>
      <w:r w:rsidR="00B352D7">
        <w:rPr>
          <w:rFonts w:ascii="Times New Roman" w:hAnsi="Times New Roman"/>
          <w:lang w:val="en-US"/>
        </w:rPr>
        <w:t xml:space="preserve"> which assumption is violated and why. A hint: understanding this problem does not require a knowledge of statistics, but knowledge about the fundamental theory in biology. </w:t>
      </w:r>
      <w:r w:rsidR="0080185E">
        <w:rPr>
          <w:rFonts w:ascii="Times New Roman" w:hAnsi="Times New Roman"/>
          <w:lang w:val="en-US"/>
        </w:rPr>
        <w:t xml:space="preserve">A proper analysis would require not only additional data, but also applying more advanced statistical methods, which go beyond the scope of our course (so called “generalized linear model”). </w:t>
      </w:r>
      <w:r w:rsidR="00F27334">
        <w:rPr>
          <w:rFonts w:ascii="Times New Roman" w:hAnsi="Times New Roman"/>
          <w:lang w:val="en-US"/>
        </w:rPr>
        <w:t>In our course</w:t>
      </w:r>
      <w:r w:rsidR="0080185E">
        <w:rPr>
          <w:rFonts w:ascii="Times New Roman" w:hAnsi="Times New Roman"/>
          <w:lang w:val="en-US"/>
        </w:rPr>
        <w:t>, however, it will be enough if you can recognize the problem</w:t>
      </w:r>
      <w:r w:rsidR="00F27334">
        <w:rPr>
          <w:rFonts w:ascii="Times New Roman" w:hAnsi="Times New Roman"/>
          <w:lang w:val="en-US"/>
        </w:rPr>
        <w:t xml:space="preserve"> and know, that a solution exists.</w:t>
      </w:r>
    </w:p>
    <w:p w:rsidR="006B1A6E" w:rsidP="004369A4" w:rsidRDefault="006B1A6E" w14:paraId="512096BE" w14:textId="77777777">
      <w:pPr>
        <w:spacing w:after="0"/>
        <w:rPr>
          <w:rFonts w:ascii="Times New Roman" w:hAnsi="Times New Roman"/>
          <w:lang w:val="en-US"/>
        </w:rPr>
      </w:pPr>
    </w:p>
    <w:p w:rsidR="006B1A6E" w:rsidP="004369A4" w:rsidRDefault="006B1A6E" w14:paraId="40778A54" w14:textId="77777777">
      <w:pPr>
        <w:spacing w:after="0"/>
        <w:rPr>
          <w:rFonts w:ascii="Times New Roman" w:hAnsi="Times New Roman"/>
          <w:lang w:val="en-US"/>
        </w:rPr>
      </w:pPr>
    </w:p>
    <w:p w:rsidR="006B1A6E" w:rsidP="004369A4" w:rsidRDefault="006B1A6E" w14:paraId="0CC9F4D9" w14:textId="5F593F1C">
      <w:pPr>
        <w:spacing w:after="0"/>
        <w:rPr>
          <w:rFonts w:ascii="Times New Roman" w:hAnsi="Times New Roman"/>
          <w:lang w:val="en-US"/>
        </w:rPr>
      </w:pPr>
      <w:r>
        <w:rPr>
          <w:rFonts w:ascii="Times New Roman" w:hAnsi="Times New Roman"/>
          <w:lang w:val="en-US"/>
        </w:rPr>
        <w:t>SOLUTION:</w:t>
      </w:r>
    </w:p>
    <w:p w:rsidRPr="00AF7912" w:rsidR="00AF7912" w:rsidP="00AF7912" w:rsidRDefault="00AF7912" w14:paraId="29D0B007" w14:textId="77777777">
      <w:pPr>
        <w:spacing w:after="0"/>
        <w:rPr>
          <w:rFonts w:ascii="Times New Roman" w:hAnsi="Times New Roman"/>
          <w:lang w:val="en-GB"/>
        </w:rPr>
      </w:pPr>
      <w:r w:rsidRPr="00AF7912">
        <w:rPr>
          <w:rFonts w:ascii="Times New Roman" w:hAnsi="Times New Roman"/>
          <w:b/>
          <w:bCs/>
          <w:lang w:val="en-GB"/>
        </w:rPr>
        <w:t>library</w:t>
      </w:r>
      <w:r w:rsidRPr="00AF7912">
        <w:rPr>
          <w:rFonts w:ascii="Times New Roman" w:hAnsi="Times New Roman"/>
          <w:lang w:val="en-GB"/>
        </w:rPr>
        <w:t>(</w:t>
      </w:r>
      <w:proofErr w:type="spellStart"/>
      <w:r w:rsidRPr="00AF7912">
        <w:rPr>
          <w:rFonts w:ascii="Times New Roman" w:hAnsi="Times New Roman"/>
          <w:lang w:val="en-GB"/>
        </w:rPr>
        <w:t>tidyverse</w:t>
      </w:r>
      <w:proofErr w:type="spellEnd"/>
      <w:r w:rsidRPr="00AF7912">
        <w:rPr>
          <w:rFonts w:ascii="Times New Roman" w:hAnsi="Times New Roman"/>
          <w:lang w:val="en-GB"/>
        </w:rPr>
        <w:t>)</w:t>
      </w:r>
    </w:p>
    <w:p w:rsidRPr="00AF7912" w:rsidR="00AF7912" w:rsidP="00AF7912" w:rsidRDefault="00AF7912" w14:paraId="0A93B0A4" w14:textId="77777777">
      <w:pPr>
        <w:spacing w:after="0"/>
        <w:rPr>
          <w:rFonts w:ascii="Times New Roman" w:hAnsi="Times New Roman"/>
          <w:lang w:val="en-GB"/>
        </w:rPr>
      </w:pPr>
      <w:r w:rsidRPr="00AF7912">
        <w:rPr>
          <w:rFonts w:ascii="Times New Roman" w:hAnsi="Times New Roman"/>
          <w:b/>
          <w:bCs/>
          <w:lang w:val="en-GB"/>
        </w:rPr>
        <w:t>library</w:t>
      </w:r>
      <w:r w:rsidRPr="00AF7912">
        <w:rPr>
          <w:rFonts w:ascii="Times New Roman" w:hAnsi="Times New Roman"/>
          <w:lang w:val="en-GB"/>
        </w:rPr>
        <w:t xml:space="preserve">(ggplot2)     </w:t>
      </w:r>
    </w:p>
    <w:p w:rsidRPr="00AF7912" w:rsidR="00AF7912" w:rsidP="00AF7912" w:rsidRDefault="00AF7912" w14:paraId="5EEC2871" w14:textId="77777777">
      <w:pPr>
        <w:spacing w:after="0"/>
        <w:rPr>
          <w:rFonts w:ascii="Times New Roman" w:hAnsi="Times New Roman"/>
          <w:lang w:val="en-GB"/>
        </w:rPr>
      </w:pPr>
      <w:r w:rsidRPr="00AF7912">
        <w:rPr>
          <w:rFonts w:ascii="Times New Roman" w:hAnsi="Times New Roman"/>
          <w:b/>
          <w:bCs/>
          <w:lang w:val="en-GB"/>
        </w:rPr>
        <w:t>library</w:t>
      </w:r>
      <w:r w:rsidRPr="00AF7912">
        <w:rPr>
          <w:rFonts w:ascii="Times New Roman" w:hAnsi="Times New Roman"/>
          <w:lang w:val="en-GB"/>
        </w:rPr>
        <w:t>(scatterplot3d)</w:t>
      </w:r>
    </w:p>
    <w:p w:rsidRPr="00AF7912" w:rsidR="00AF7912" w:rsidP="00AF7912" w:rsidRDefault="00AF7912" w14:paraId="7E2C698D" w14:textId="77777777">
      <w:pPr>
        <w:spacing w:after="0"/>
        <w:rPr>
          <w:rFonts w:ascii="Times New Roman" w:hAnsi="Times New Roman"/>
          <w:lang w:val="en-GB"/>
        </w:rPr>
      </w:pPr>
      <w:r w:rsidRPr="00AF7912">
        <w:rPr>
          <w:rFonts w:ascii="Times New Roman" w:hAnsi="Times New Roman"/>
          <w:i/>
          <w:iCs/>
          <w:lang w:val="en-GB"/>
        </w:rPr>
        <w:t>#Dataset</w:t>
      </w:r>
    </w:p>
    <w:p w:rsidRPr="00AF7912" w:rsidR="00AF7912" w:rsidP="00AF7912" w:rsidRDefault="00AF7912" w14:paraId="08DA405C" w14:textId="77777777">
      <w:pPr>
        <w:spacing w:after="0"/>
        <w:rPr>
          <w:rFonts w:ascii="Times New Roman" w:hAnsi="Times New Roman"/>
          <w:lang w:val="en-GB"/>
        </w:rPr>
      </w:pPr>
      <w:proofErr w:type="spellStart"/>
      <w:r w:rsidRPr="00AF7912">
        <w:rPr>
          <w:rFonts w:ascii="Times New Roman" w:hAnsi="Times New Roman"/>
          <w:lang w:val="en-GB"/>
        </w:rPr>
        <w:t>Rodents_Data</w:t>
      </w:r>
      <w:proofErr w:type="spellEnd"/>
      <w:r w:rsidRPr="00AF7912">
        <w:rPr>
          <w:rFonts w:ascii="Times New Roman" w:hAnsi="Times New Roman"/>
          <w:lang w:val="en-GB"/>
        </w:rPr>
        <w:t xml:space="preserve"> &lt;- </w:t>
      </w:r>
      <w:proofErr w:type="spellStart"/>
      <w:proofErr w:type="gramStart"/>
      <w:r w:rsidRPr="00AF7912">
        <w:rPr>
          <w:rFonts w:ascii="Times New Roman" w:hAnsi="Times New Roman"/>
          <w:lang w:val="en-GB"/>
        </w:rPr>
        <w:t>read.delim</w:t>
      </w:r>
      <w:proofErr w:type="spellEnd"/>
      <w:proofErr w:type="gramEnd"/>
      <w:r w:rsidRPr="00AF7912">
        <w:rPr>
          <w:rFonts w:ascii="Times New Roman" w:hAnsi="Times New Roman"/>
          <w:lang w:val="en-GB"/>
        </w:rPr>
        <w:t>("rodents.txt", header = TRUE)</w:t>
      </w:r>
    </w:p>
    <w:p w:rsidRPr="00AF7912" w:rsidR="00AF7912" w:rsidP="00AF7912" w:rsidRDefault="00AF7912" w14:paraId="37E3BFE5" w14:textId="77777777">
      <w:pPr>
        <w:spacing w:after="0"/>
        <w:rPr>
          <w:rFonts w:ascii="Times New Roman" w:hAnsi="Times New Roman"/>
          <w:lang w:val="en-GB"/>
        </w:rPr>
      </w:pPr>
      <w:proofErr w:type="gramStart"/>
      <w:r w:rsidRPr="00AF7912">
        <w:rPr>
          <w:rFonts w:ascii="Times New Roman" w:hAnsi="Times New Roman"/>
          <w:lang w:val="en-GB"/>
        </w:rPr>
        <w:t>head(</w:t>
      </w:r>
      <w:proofErr w:type="spellStart"/>
      <w:proofErr w:type="gramEnd"/>
      <w:r w:rsidRPr="00AF7912">
        <w:rPr>
          <w:rFonts w:ascii="Times New Roman" w:hAnsi="Times New Roman"/>
          <w:lang w:val="en-GB"/>
        </w:rPr>
        <w:t>Rodents_Data</w:t>
      </w:r>
      <w:proofErr w:type="spellEnd"/>
      <w:r w:rsidRPr="00AF7912">
        <w:rPr>
          <w:rFonts w:ascii="Times New Roman" w:hAnsi="Times New Roman"/>
          <w:lang w:val="en-GB"/>
        </w:rPr>
        <w:t>)</w:t>
      </w:r>
    </w:p>
    <w:p w:rsidRPr="00AF7912" w:rsidR="00AF7912" w:rsidP="00AF7912" w:rsidRDefault="00AF7912" w14:paraId="2377B2D9" w14:textId="77777777">
      <w:pPr>
        <w:spacing w:after="0"/>
        <w:rPr>
          <w:rFonts w:ascii="Times New Roman" w:hAnsi="Times New Roman"/>
          <w:lang w:val="en-GB"/>
        </w:rPr>
      </w:pPr>
      <w:r w:rsidRPr="00AF7912">
        <w:rPr>
          <w:rFonts w:ascii="Times New Roman" w:hAnsi="Times New Roman"/>
          <w:lang w:val="en-GB"/>
        </w:rPr>
        <w:t>##   No    M   RMR</w:t>
      </w:r>
    </w:p>
    <w:p w:rsidRPr="00AF7912" w:rsidR="00AF7912" w:rsidP="00AF7912" w:rsidRDefault="00AF7912" w14:paraId="4214F557" w14:textId="77777777">
      <w:pPr>
        <w:spacing w:after="0"/>
        <w:rPr>
          <w:rFonts w:ascii="Times New Roman" w:hAnsi="Times New Roman"/>
          <w:lang w:val="en-GB"/>
        </w:rPr>
      </w:pPr>
      <w:r w:rsidRPr="00AF7912">
        <w:rPr>
          <w:rFonts w:ascii="Times New Roman" w:hAnsi="Times New Roman"/>
          <w:lang w:val="en-GB"/>
        </w:rPr>
        <w:t xml:space="preserve">## </w:t>
      </w:r>
      <w:proofErr w:type="gramStart"/>
      <w:r w:rsidRPr="00AF7912">
        <w:rPr>
          <w:rFonts w:ascii="Times New Roman" w:hAnsi="Times New Roman"/>
          <w:lang w:val="en-GB"/>
        </w:rPr>
        <w:t>1  1</w:t>
      </w:r>
      <w:proofErr w:type="gramEnd"/>
      <w:r w:rsidRPr="00AF7912">
        <w:rPr>
          <w:rFonts w:ascii="Times New Roman" w:hAnsi="Times New Roman"/>
          <w:lang w:val="en-GB"/>
        </w:rPr>
        <w:t xml:space="preserve">  </w:t>
      </w:r>
      <w:proofErr w:type="gramStart"/>
      <w:r w:rsidRPr="00AF7912">
        <w:rPr>
          <w:rFonts w:ascii="Times New Roman" w:hAnsi="Times New Roman"/>
          <w:lang w:val="en-GB"/>
        </w:rPr>
        <w:t>5.2  28.1</w:t>
      </w:r>
      <w:proofErr w:type="gramEnd"/>
    </w:p>
    <w:p w:rsidRPr="00AF7912" w:rsidR="00AF7912" w:rsidP="00AF7912" w:rsidRDefault="00AF7912" w14:paraId="3914E186" w14:textId="77777777">
      <w:pPr>
        <w:spacing w:after="0"/>
        <w:rPr>
          <w:rFonts w:ascii="Times New Roman" w:hAnsi="Times New Roman"/>
          <w:lang w:val="en-GB"/>
        </w:rPr>
      </w:pPr>
      <w:r w:rsidRPr="00AF7912">
        <w:rPr>
          <w:rFonts w:ascii="Times New Roman" w:hAnsi="Times New Roman"/>
          <w:lang w:val="en-GB"/>
        </w:rPr>
        <w:t xml:space="preserve">## </w:t>
      </w:r>
      <w:proofErr w:type="gramStart"/>
      <w:r w:rsidRPr="00AF7912">
        <w:rPr>
          <w:rFonts w:ascii="Times New Roman" w:hAnsi="Times New Roman"/>
          <w:lang w:val="en-GB"/>
        </w:rPr>
        <w:t>2  2</w:t>
      </w:r>
      <w:proofErr w:type="gramEnd"/>
      <w:r w:rsidRPr="00AF7912">
        <w:rPr>
          <w:rFonts w:ascii="Times New Roman" w:hAnsi="Times New Roman"/>
          <w:lang w:val="en-GB"/>
        </w:rPr>
        <w:t xml:space="preserve"> </w:t>
      </w:r>
      <w:proofErr w:type="gramStart"/>
      <w:r w:rsidRPr="00AF7912">
        <w:rPr>
          <w:rFonts w:ascii="Times New Roman" w:hAnsi="Times New Roman"/>
          <w:lang w:val="en-GB"/>
        </w:rPr>
        <w:t>34.6  64.7</w:t>
      </w:r>
      <w:proofErr w:type="gramEnd"/>
    </w:p>
    <w:p w:rsidRPr="00AF7912" w:rsidR="00AF7912" w:rsidP="00AF7912" w:rsidRDefault="00AF7912" w14:paraId="711CA020" w14:textId="77777777">
      <w:pPr>
        <w:spacing w:after="0"/>
        <w:rPr>
          <w:rFonts w:ascii="Times New Roman" w:hAnsi="Times New Roman"/>
          <w:lang w:val="en-GB"/>
        </w:rPr>
      </w:pPr>
      <w:r w:rsidRPr="00AF7912">
        <w:rPr>
          <w:rFonts w:ascii="Times New Roman" w:hAnsi="Times New Roman"/>
          <w:lang w:val="en-GB"/>
        </w:rPr>
        <w:t xml:space="preserve">## </w:t>
      </w:r>
      <w:proofErr w:type="gramStart"/>
      <w:r w:rsidRPr="00AF7912">
        <w:rPr>
          <w:rFonts w:ascii="Times New Roman" w:hAnsi="Times New Roman"/>
          <w:lang w:val="en-GB"/>
        </w:rPr>
        <w:t>3  3</w:t>
      </w:r>
      <w:proofErr w:type="gramEnd"/>
      <w:r w:rsidRPr="00AF7912">
        <w:rPr>
          <w:rFonts w:ascii="Times New Roman" w:hAnsi="Times New Roman"/>
          <w:lang w:val="en-GB"/>
        </w:rPr>
        <w:t xml:space="preserve"> </w:t>
      </w:r>
      <w:proofErr w:type="gramStart"/>
      <w:r w:rsidRPr="00AF7912">
        <w:rPr>
          <w:rFonts w:ascii="Times New Roman" w:hAnsi="Times New Roman"/>
          <w:lang w:val="en-GB"/>
        </w:rPr>
        <w:t>23.5  40.0</w:t>
      </w:r>
      <w:proofErr w:type="gramEnd"/>
    </w:p>
    <w:p w:rsidRPr="00AF7912" w:rsidR="00AF7912" w:rsidP="00AF7912" w:rsidRDefault="00AF7912" w14:paraId="7237F2A5" w14:textId="77777777">
      <w:pPr>
        <w:spacing w:after="0"/>
        <w:rPr>
          <w:rFonts w:ascii="Times New Roman" w:hAnsi="Times New Roman"/>
          <w:lang w:val="en-GB"/>
        </w:rPr>
      </w:pPr>
      <w:r w:rsidRPr="00AF7912">
        <w:rPr>
          <w:rFonts w:ascii="Times New Roman" w:hAnsi="Times New Roman"/>
          <w:lang w:val="en-GB"/>
        </w:rPr>
        <w:t xml:space="preserve">## </w:t>
      </w:r>
      <w:proofErr w:type="gramStart"/>
      <w:r w:rsidRPr="00AF7912">
        <w:rPr>
          <w:rFonts w:ascii="Times New Roman" w:hAnsi="Times New Roman"/>
          <w:lang w:val="en-GB"/>
        </w:rPr>
        <w:t>4  4</w:t>
      </w:r>
      <w:proofErr w:type="gramEnd"/>
      <w:r w:rsidRPr="00AF7912">
        <w:rPr>
          <w:rFonts w:ascii="Times New Roman" w:hAnsi="Times New Roman"/>
          <w:lang w:val="en-GB"/>
        </w:rPr>
        <w:t xml:space="preserve"> </w:t>
      </w:r>
      <w:proofErr w:type="gramStart"/>
      <w:r w:rsidRPr="00AF7912">
        <w:rPr>
          <w:rFonts w:ascii="Times New Roman" w:hAnsi="Times New Roman"/>
          <w:lang w:val="en-GB"/>
        </w:rPr>
        <w:t>42.3  57.5</w:t>
      </w:r>
      <w:proofErr w:type="gramEnd"/>
    </w:p>
    <w:p w:rsidRPr="00AF7912" w:rsidR="00AF7912" w:rsidP="00AF7912" w:rsidRDefault="00AF7912" w14:paraId="67648A11" w14:textId="77777777">
      <w:pPr>
        <w:spacing w:after="0"/>
        <w:rPr>
          <w:rFonts w:ascii="Times New Roman" w:hAnsi="Times New Roman"/>
          <w:lang w:val="en-GB"/>
        </w:rPr>
      </w:pPr>
      <w:r w:rsidRPr="00AF7912">
        <w:rPr>
          <w:rFonts w:ascii="Times New Roman" w:hAnsi="Times New Roman"/>
          <w:lang w:val="en-GB"/>
        </w:rPr>
        <w:t xml:space="preserve">## </w:t>
      </w:r>
      <w:proofErr w:type="gramStart"/>
      <w:r w:rsidRPr="00AF7912">
        <w:rPr>
          <w:rFonts w:ascii="Times New Roman" w:hAnsi="Times New Roman"/>
          <w:lang w:val="en-GB"/>
        </w:rPr>
        <w:t>5  5</w:t>
      </w:r>
      <w:proofErr w:type="gramEnd"/>
      <w:r w:rsidRPr="00AF7912">
        <w:rPr>
          <w:rFonts w:ascii="Times New Roman" w:hAnsi="Times New Roman"/>
          <w:lang w:val="en-GB"/>
        </w:rPr>
        <w:t xml:space="preserve"> </w:t>
      </w:r>
      <w:proofErr w:type="gramStart"/>
      <w:r w:rsidRPr="00AF7912">
        <w:rPr>
          <w:rFonts w:ascii="Times New Roman" w:hAnsi="Times New Roman"/>
          <w:lang w:val="en-GB"/>
        </w:rPr>
        <w:t>27.0  49.4</w:t>
      </w:r>
      <w:proofErr w:type="gramEnd"/>
    </w:p>
    <w:p w:rsidRPr="00AF7912" w:rsidR="00AF7912" w:rsidP="00AF7912" w:rsidRDefault="00AF7912" w14:paraId="17119E32" w14:textId="77777777">
      <w:pPr>
        <w:spacing w:after="0"/>
        <w:rPr>
          <w:rFonts w:ascii="Times New Roman" w:hAnsi="Times New Roman"/>
          <w:lang w:val="en-GB"/>
        </w:rPr>
      </w:pPr>
      <w:r w:rsidRPr="00AF7912">
        <w:rPr>
          <w:rFonts w:ascii="Times New Roman" w:hAnsi="Times New Roman"/>
          <w:lang w:val="en-GB"/>
        </w:rPr>
        <w:t xml:space="preserve">## </w:t>
      </w:r>
      <w:proofErr w:type="gramStart"/>
      <w:r w:rsidRPr="00AF7912">
        <w:rPr>
          <w:rFonts w:ascii="Times New Roman" w:hAnsi="Times New Roman"/>
          <w:lang w:val="en-GB"/>
        </w:rPr>
        <w:t>6  6</w:t>
      </w:r>
      <w:proofErr w:type="gramEnd"/>
      <w:r w:rsidRPr="00AF7912">
        <w:rPr>
          <w:rFonts w:ascii="Times New Roman" w:hAnsi="Times New Roman"/>
          <w:lang w:val="en-GB"/>
        </w:rPr>
        <w:t xml:space="preserve"> 76.8 110.6</w:t>
      </w:r>
    </w:p>
    <w:p w:rsidRPr="00AF7912" w:rsidR="00AF7912" w:rsidP="00AF7912" w:rsidRDefault="00AF7912" w14:paraId="19EEACD9" w14:textId="0FEDE72B">
      <w:pPr>
        <w:spacing w:after="0"/>
        <w:rPr>
          <w:rFonts w:ascii="Times New Roman" w:hAnsi="Times New Roman"/>
          <w:lang w:val="en-GB"/>
        </w:rPr>
      </w:pPr>
      <w:r w:rsidRPr="00AF7912">
        <w:rPr>
          <w:rFonts w:ascii="Times New Roman" w:hAnsi="Times New Roman"/>
          <w:i/>
          <w:iCs/>
          <w:lang w:val="en-GB"/>
        </w:rPr>
        <w:t>#################################################################################</w:t>
      </w:r>
    </w:p>
    <w:p w:rsidRPr="00AF7912" w:rsidR="00AF7912" w:rsidP="00AF7912" w:rsidRDefault="00AF7912" w14:paraId="7469BBA6" w14:textId="77777777">
      <w:pPr>
        <w:spacing w:after="0"/>
        <w:rPr>
          <w:rFonts w:ascii="Times New Roman" w:hAnsi="Times New Roman"/>
          <w:lang w:val="en-GB"/>
        </w:rPr>
      </w:pPr>
      <w:r w:rsidRPr="00AF7912">
        <w:rPr>
          <w:rFonts w:ascii="Times New Roman" w:hAnsi="Times New Roman"/>
          <w:i/>
          <w:iCs/>
          <w:lang w:val="en-GB"/>
        </w:rPr>
        <w:t># Descriptive statistics of the variables</w:t>
      </w:r>
    </w:p>
    <w:p w:rsidRPr="00AF7912" w:rsidR="00AF7912" w:rsidP="00AF7912" w:rsidRDefault="00AF7912" w14:paraId="1750BFB3" w14:textId="6957D008">
      <w:pPr>
        <w:spacing w:after="0"/>
        <w:rPr>
          <w:rFonts w:ascii="Times New Roman" w:hAnsi="Times New Roman"/>
          <w:lang w:val="en-GB"/>
        </w:rPr>
      </w:pPr>
      <w:r w:rsidRPr="00AF7912">
        <w:rPr>
          <w:rFonts w:ascii="Times New Roman" w:hAnsi="Times New Roman"/>
          <w:i/>
          <w:iCs/>
          <w:lang w:val="en-GB"/>
        </w:rPr>
        <w:t>##################################################################################</w:t>
      </w:r>
    </w:p>
    <w:p w:rsidRPr="00AF7912" w:rsidR="00AF7912" w:rsidP="00AF7912" w:rsidRDefault="00AF7912" w14:paraId="0FD6FB30" w14:textId="77777777">
      <w:pPr>
        <w:spacing w:after="0"/>
        <w:rPr>
          <w:rFonts w:ascii="Times New Roman" w:hAnsi="Times New Roman"/>
          <w:lang w:val="en-GB"/>
        </w:rPr>
      </w:pPr>
    </w:p>
    <w:p w:rsidRPr="00AF7912" w:rsidR="00AF7912" w:rsidP="00AF7912" w:rsidRDefault="00AF7912" w14:paraId="456F2D04" w14:textId="77777777">
      <w:pPr>
        <w:spacing w:after="0"/>
        <w:rPr>
          <w:rFonts w:ascii="Times New Roman" w:hAnsi="Times New Roman"/>
          <w:lang w:val="en-GB"/>
        </w:rPr>
      </w:pPr>
      <w:r w:rsidRPr="00AF7912">
        <w:rPr>
          <w:rFonts w:ascii="Times New Roman" w:hAnsi="Times New Roman"/>
          <w:i/>
          <w:iCs/>
          <w:lang w:val="en-GB"/>
        </w:rPr>
        <w:t># Descriptive statistics for body mass (M)</w:t>
      </w:r>
    </w:p>
    <w:p w:rsidRPr="00AF7912" w:rsidR="00AF7912" w:rsidP="00AF7912" w:rsidRDefault="00AF7912" w14:paraId="551EBE5B" w14:textId="77777777">
      <w:pPr>
        <w:spacing w:after="0"/>
        <w:rPr>
          <w:rFonts w:ascii="Times New Roman" w:hAnsi="Times New Roman"/>
          <w:lang w:val="en-GB"/>
        </w:rPr>
      </w:pPr>
      <w:proofErr w:type="spellStart"/>
      <w:r w:rsidRPr="00AF7912">
        <w:rPr>
          <w:rFonts w:ascii="Times New Roman" w:hAnsi="Times New Roman"/>
          <w:lang w:val="en-GB"/>
        </w:rPr>
        <w:t>Rodents_Data</w:t>
      </w:r>
      <w:proofErr w:type="spellEnd"/>
      <w:r w:rsidRPr="00AF7912">
        <w:rPr>
          <w:rFonts w:ascii="Times New Roman" w:hAnsi="Times New Roman"/>
          <w:lang w:val="en-GB"/>
        </w:rPr>
        <w:t xml:space="preserve"> %&gt;%</w:t>
      </w:r>
    </w:p>
    <w:p w:rsidRPr="00AF7912" w:rsidR="00AF7912" w:rsidP="00AF7912" w:rsidRDefault="00AF7912" w14:paraId="177982FA" w14:textId="77777777">
      <w:pPr>
        <w:spacing w:after="0"/>
        <w:rPr>
          <w:rFonts w:ascii="Times New Roman" w:hAnsi="Times New Roman"/>
          <w:lang w:val="en-GB"/>
        </w:rPr>
      </w:pPr>
      <w:r w:rsidRPr="00AF7912">
        <w:rPr>
          <w:rFonts w:ascii="Times New Roman" w:hAnsi="Times New Roman"/>
          <w:lang w:val="en-GB"/>
        </w:rPr>
        <w:t xml:space="preserve">  </w:t>
      </w:r>
      <w:proofErr w:type="gramStart"/>
      <w:r w:rsidRPr="00AF7912">
        <w:rPr>
          <w:rFonts w:ascii="Times New Roman" w:hAnsi="Times New Roman"/>
          <w:lang w:val="en-GB"/>
        </w:rPr>
        <w:t>summarise(</w:t>
      </w:r>
      <w:proofErr w:type="gramEnd"/>
      <w:r w:rsidRPr="00AF7912">
        <w:rPr>
          <w:rFonts w:ascii="Times New Roman" w:hAnsi="Times New Roman"/>
          <w:lang w:val="en-GB"/>
        </w:rPr>
        <w:t xml:space="preserve">N = </w:t>
      </w:r>
      <w:proofErr w:type="gramStart"/>
      <w:r w:rsidRPr="00AF7912">
        <w:rPr>
          <w:rFonts w:ascii="Times New Roman" w:hAnsi="Times New Roman"/>
          <w:lang w:val="en-GB"/>
        </w:rPr>
        <w:t>n(</w:t>
      </w:r>
      <w:proofErr w:type="gramEnd"/>
      <w:r w:rsidRPr="00AF7912">
        <w:rPr>
          <w:rFonts w:ascii="Times New Roman" w:hAnsi="Times New Roman"/>
          <w:lang w:val="en-GB"/>
        </w:rPr>
        <w:t>), mean = mean(M), median = median(M),</w:t>
      </w:r>
    </w:p>
    <w:p w:rsidRPr="00AF7912" w:rsidR="00AF7912" w:rsidP="00AF7912" w:rsidRDefault="00AF7912" w14:paraId="2BA26319" w14:textId="77777777">
      <w:pPr>
        <w:spacing w:after="0"/>
        <w:rPr>
          <w:rFonts w:ascii="Times New Roman" w:hAnsi="Times New Roman"/>
          <w:lang w:val="en-GB"/>
        </w:rPr>
      </w:pPr>
      <w:r w:rsidRPr="00AF7912">
        <w:rPr>
          <w:rFonts w:ascii="Times New Roman" w:hAnsi="Times New Roman"/>
          <w:lang w:val="en-GB"/>
        </w:rPr>
        <w:t xml:space="preserve">            maximum = max(M), minimum = min(M), </w:t>
      </w:r>
      <w:proofErr w:type="spellStart"/>
      <w:r w:rsidRPr="00AF7912">
        <w:rPr>
          <w:rFonts w:ascii="Times New Roman" w:hAnsi="Times New Roman"/>
          <w:lang w:val="en-GB"/>
        </w:rPr>
        <w:t>sd</w:t>
      </w:r>
      <w:proofErr w:type="spellEnd"/>
      <w:r w:rsidRPr="00AF7912">
        <w:rPr>
          <w:rFonts w:ascii="Times New Roman" w:hAnsi="Times New Roman"/>
          <w:lang w:val="en-GB"/>
        </w:rPr>
        <w:t xml:space="preserve"> = </w:t>
      </w:r>
      <w:proofErr w:type="spellStart"/>
      <w:r w:rsidRPr="00AF7912">
        <w:rPr>
          <w:rFonts w:ascii="Times New Roman" w:hAnsi="Times New Roman"/>
          <w:lang w:val="en-GB"/>
        </w:rPr>
        <w:t>sd</w:t>
      </w:r>
      <w:proofErr w:type="spellEnd"/>
      <w:r w:rsidRPr="00AF7912">
        <w:rPr>
          <w:rFonts w:ascii="Times New Roman" w:hAnsi="Times New Roman"/>
          <w:lang w:val="en-GB"/>
        </w:rPr>
        <w:t xml:space="preserve">(M)) </w:t>
      </w:r>
    </w:p>
    <w:p w:rsidRPr="00AF7912" w:rsidR="00AF7912" w:rsidP="00AF7912" w:rsidRDefault="00AF7912" w14:paraId="0FC08B5B" w14:textId="77777777">
      <w:pPr>
        <w:spacing w:after="0"/>
        <w:rPr>
          <w:rFonts w:ascii="Times New Roman" w:hAnsi="Times New Roman"/>
          <w:lang w:val="en-GB"/>
        </w:rPr>
      </w:pPr>
      <w:r w:rsidRPr="00AF7912">
        <w:rPr>
          <w:rFonts w:ascii="Times New Roman" w:hAnsi="Times New Roman"/>
          <w:lang w:val="en-GB"/>
        </w:rPr>
        <w:t xml:space="preserve">##     N     mean median maximum minimum       </w:t>
      </w:r>
      <w:proofErr w:type="spellStart"/>
      <w:r w:rsidRPr="00AF7912">
        <w:rPr>
          <w:rFonts w:ascii="Times New Roman" w:hAnsi="Times New Roman"/>
          <w:lang w:val="en-GB"/>
        </w:rPr>
        <w:t>sd</w:t>
      </w:r>
      <w:proofErr w:type="spellEnd"/>
    </w:p>
    <w:p w:rsidRPr="00AF7912" w:rsidR="00AF7912" w:rsidP="00AF7912" w:rsidRDefault="00AF7912" w14:paraId="68AECA4B" w14:textId="77777777">
      <w:pPr>
        <w:spacing w:after="0"/>
        <w:rPr>
          <w:rFonts w:ascii="Times New Roman" w:hAnsi="Times New Roman"/>
          <w:lang w:val="en-GB"/>
        </w:rPr>
      </w:pPr>
      <w:r w:rsidRPr="00AF7912">
        <w:rPr>
          <w:rFonts w:ascii="Times New Roman" w:hAnsi="Times New Roman"/>
          <w:lang w:val="en-GB"/>
        </w:rPr>
        <w:t xml:space="preserve">## 1 114 89.68947     </w:t>
      </w:r>
      <w:proofErr w:type="gramStart"/>
      <w:r w:rsidRPr="00AF7912">
        <w:rPr>
          <w:rFonts w:ascii="Times New Roman" w:hAnsi="Times New Roman"/>
          <w:lang w:val="en-GB"/>
        </w:rPr>
        <w:t>42  1870.9</w:t>
      </w:r>
      <w:proofErr w:type="gramEnd"/>
      <w:r w:rsidRPr="00AF7912">
        <w:rPr>
          <w:rFonts w:ascii="Times New Roman" w:hAnsi="Times New Roman"/>
          <w:lang w:val="en-GB"/>
        </w:rPr>
        <w:t xml:space="preserve">     5.2 196.3169</w:t>
      </w:r>
    </w:p>
    <w:p w:rsidRPr="00AF7912" w:rsidR="00AF7912" w:rsidP="00AF7912" w:rsidRDefault="00AF7912" w14:paraId="14938DD8" w14:textId="77777777">
      <w:pPr>
        <w:spacing w:after="0"/>
        <w:rPr>
          <w:rFonts w:ascii="Times New Roman" w:hAnsi="Times New Roman"/>
          <w:lang w:val="en-GB"/>
        </w:rPr>
      </w:pPr>
      <w:r w:rsidRPr="00AF7912">
        <w:rPr>
          <w:rFonts w:ascii="Times New Roman" w:hAnsi="Times New Roman"/>
          <w:i/>
          <w:iCs/>
          <w:lang w:val="en-GB"/>
        </w:rPr>
        <w:t># Descriptive statistics for resting metabolic rate (RMR)</w:t>
      </w:r>
    </w:p>
    <w:p w:rsidRPr="00AF7912" w:rsidR="00AF7912" w:rsidP="00AF7912" w:rsidRDefault="00AF7912" w14:paraId="7BB54ED6" w14:textId="77777777">
      <w:pPr>
        <w:spacing w:after="0"/>
        <w:rPr>
          <w:rFonts w:ascii="Times New Roman" w:hAnsi="Times New Roman"/>
          <w:lang w:val="en-GB"/>
        </w:rPr>
      </w:pPr>
      <w:proofErr w:type="spellStart"/>
      <w:r w:rsidRPr="00AF7912">
        <w:rPr>
          <w:rFonts w:ascii="Times New Roman" w:hAnsi="Times New Roman"/>
          <w:lang w:val="en-GB"/>
        </w:rPr>
        <w:t>Rodents_Data</w:t>
      </w:r>
      <w:proofErr w:type="spellEnd"/>
      <w:r w:rsidRPr="00AF7912">
        <w:rPr>
          <w:rFonts w:ascii="Times New Roman" w:hAnsi="Times New Roman"/>
          <w:lang w:val="en-GB"/>
        </w:rPr>
        <w:t xml:space="preserve"> %&gt;%</w:t>
      </w:r>
    </w:p>
    <w:p w:rsidRPr="00AF7912" w:rsidR="00AF7912" w:rsidP="00AF7912" w:rsidRDefault="00AF7912" w14:paraId="759E70DC" w14:textId="77777777">
      <w:pPr>
        <w:spacing w:after="0"/>
        <w:rPr>
          <w:rFonts w:ascii="Times New Roman" w:hAnsi="Times New Roman"/>
          <w:lang w:val="en-GB"/>
        </w:rPr>
      </w:pPr>
      <w:r w:rsidRPr="00AF7912">
        <w:rPr>
          <w:rFonts w:ascii="Times New Roman" w:hAnsi="Times New Roman"/>
          <w:lang w:val="en-GB"/>
        </w:rPr>
        <w:t xml:space="preserve">  </w:t>
      </w:r>
      <w:proofErr w:type="gramStart"/>
      <w:r w:rsidRPr="00AF7912">
        <w:rPr>
          <w:rFonts w:ascii="Times New Roman" w:hAnsi="Times New Roman"/>
          <w:lang w:val="en-GB"/>
        </w:rPr>
        <w:t>summarise(</w:t>
      </w:r>
      <w:proofErr w:type="gramEnd"/>
      <w:r w:rsidRPr="00AF7912">
        <w:rPr>
          <w:rFonts w:ascii="Times New Roman" w:hAnsi="Times New Roman"/>
          <w:lang w:val="en-GB"/>
        </w:rPr>
        <w:t xml:space="preserve">N = </w:t>
      </w:r>
      <w:proofErr w:type="gramStart"/>
      <w:r w:rsidRPr="00AF7912">
        <w:rPr>
          <w:rFonts w:ascii="Times New Roman" w:hAnsi="Times New Roman"/>
          <w:lang w:val="en-GB"/>
        </w:rPr>
        <w:t>n(</w:t>
      </w:r>
      <w:proofErr w:type="gramEnd"/>
      <w:r w:rsidRPr="00AF7912">
        <w:rPr>
          <w:rFonts w:ascii="Times New Roman" w:hAnsi="Times New Roman"/>
          <w:lang w:val="en-GB"/>
        </w:rPr>
        <w:t xml:space="preserve">), mean = </w:t>
      </w:r>
      <w:proofErr w:type="gramStart"/>
      <w:r w:rsidRPr="00AF7912">
        <w:rPr>
          <w:rFonts w:ascii="Times New Roman" w:hAnsi="Times New Roman"/>
          <w:lang w:val="en-GB"/>
        </w:rPr>
        <w:t>mean(</w:t>
      </w:r>
      <w:proofErr w:type="gramEnd"/>
      <w:r w:rsidRPr="00AF7912">
        <w:rPr>
          <w:rFonts w:ascii="Times New Roman" w:hAnsi="Times New Roman"/>
          <w:lang w:val="en-GB"/>
        </w:rPr>
        <w:t xml:space="preserve">RMR), median = </w:t>
      </w:r>
      <w:proofErr w:type="gramStart"/>
      <w:r w:rsidRPr="00AF7912">
        <w:rPr>
          <w:rFonts w:ascii="Times New Roman" w:hAnsi="Times New Roman"/>
          <w:lang w:val="en-GB"/>
        </w:rPr>
        <w:t>median(</w:t>
      </w:r>
      <w:proofErr w:type="gramEnd"/>
      <w:r w:rsidRPr="00AF7912">
        <w:rPr>
          <w:rFonts w:ascii="Times New Roman" w:hAnsi="Times New Roman"/>
          <w:lang w:val="en-GB"/>
        </w:rPr>
        <w:t>RMR),</w:t>
      </w:r>
    </w:p>
    <w:p w:rsidRPr="00AF7912" w:rsidR="00AF7912" w:rsidP="00AF7912" w:rsidRDefault="00AF7912" w14:paraId="5A5C9158" w14:textId="77777777">
      <w:pPr>
        <w:spacing w:after="0"/>
        <w:rPr>
          <w:rFonts w:ascii="Times New Roman" w:hAnsi="Times New Roman"/>
          <w:lang w:val="en-GB"/>
        </w:rPr>
      </w:pPr>
      <w:r w:rsidRPr="00AF7912">
        <w:rPr>
          <w:rFonts w:ascii="Times New Roman" w:hAnsi="Times New Roman"/>
          <w:lang w:val="en-GB"/>
        </w:rPr>
        <w:t xml:space="preserve">            maximum = </w:t>
      </w:r>
      <w:proofErr w:type="gramStart"/>
      <w:r w:rsidRPr="00AF7912">
        <w:rPr>
          <w:rFonts w:ascii="Times New Roman" w:hAnsi="Times New Roman"/>
          <w:lang w:val="en-GB"/>
        </w:rPr>
        <w:t>max(</w:t>
      </w:r>
      <w:proofErr w:type="gramEnd"/>
      <w:r w:rsidRPr="00AF7912">
        <w:rPr>
          <w:rFonts w:ascii="Times New Roman" w:hAnsi="Times New Roman"/>
          <w:lang w:val="en-GB"/>
        </w:rPr>
        <w:t xml:space="preserve">RMR), minimum = </w:t>
      </w:r>
      <w:proofErr w:type="gramStart"/>
      <w:r w:rsidRPr="00AF7912">
        <w:rPr>
          <w:rFonts w:ascii="Times New Roman" w:hAnsi="Times New Roman"/>
          <w:lang w:val="en-GB"/>
        </w:rPr>
        <w:t>min(</w:t>
      </w:r>
      <w:proofErr w:type="gramEnd"/>
      <w:r w:rsidRPr="00AF7912">
        <w:rPr>
          <w:rFonts w:ascii="Times New Roman" w:hAnsi="Times New Roman"/>
          <w:lang w:val="en-GB"/>
        </w:rPr>
        <w:t xml:space="preserve">RMR), </w:t>
      </w:r>
      <w:proofErr w:type="spellStart"/>
      <w:r w:rsidRPr="00AF7912">
        <w:rPr>
          <w:rFonts w:ascii="Times New Roman" w:hAnsi="Times New Roman"/>
          <w:lang w:val="en-GB"/>
        </w:rPr>
        <w:t>sd</w:t>
      </w:r>
      <w:proofErr w:type="spellEnd"/>
      <w:r w:rsidRPr="00AF7912">
        <w:rPr>
          <w:rFonts w:ascii="Times New Roman" w:hAnsi="Times New Roman"/>
          <w:lang w:val="en-GB"/>
        </w:rPr>
        <w:t xml:space="preserve"> = </w:t>
      </w:r>
      <w:proofErr w:type="spellStart"/>
      <w:proofErr w:type="gramStart"/>
      <w:r w:rsidRPr="00AF7912">
        <w:rPr>
          <w:rFonts w:ascii="Times New Roman" w:hAnsi="Times New Roman"/>
          <w:lang w:val="en-GB"/>
        </w:rPr>
        <w:t>sd</w:t>
      </w:r>
      <w:proofErr w:type="spellEnd"/>
      <w:r w:rsidRPr="00AF7912">
        <w:rPr>
          <w:rFonts w:ascii="Times New Roman" w:hAnsi="Times New Roman"/>
          <w:lang w:val="en-GB"/>
        </w:rPr>
        <w:t>(</w:t>
      </w:r>
      <w:proofErr w:type="gramEnd"/>
      <w:r w:rsidRPr="00AF7912">
        <w:rPr>
          <w:rFonts w:ascii="Times New Roman" w:hAnsi="Times New Roman"/>
          <w:lang w:val="en-GB"/>
        </w:rPr>
        <w:t xml:space="preserve">RMR)) </w:t>
      </w:r>
    </w:p>
    <w:p w:rsidRPr="00AF7912" w:rsidR="00AF7912" w:rsidP="00AF7912" w:rsidRDefault="00AF7912" w14:paraId="2C40CCB0" w14:textId="77777777">
      <w:pPr>
        <w:spacing w:after="0"/>
        <w:rPr>
          <w:rFonts w:ascii="Times New Roman" w:hAnsi="Times New Roman"/>
          <w:lang w:val="en-GB"/>
        </w:rPr>
      </w:pPr>
      <w:commentRangeStart w:id="573545407"/>
      <w:r w:rsidRPr="4AFBE441" w:rsidR="00AF7912">
        <w:rPr>
          <w:rFonts w:ascii="Times New Roman" w:hAnsi="Times New Roman"/>
          <w:lang w:val="en-GB"/>
        </w:rPr>
        <w:t xml:space="preserve">##     N     mean median maximum minimum       </w:t>
      </w:r>
      <w:r w:rsidRPr="4AFBE441" w:rsidR="00AF7912">
        <w:rPr>
          <w:rFonts w:ascii="Times New Roman" w:hAnsi="Times New Roman"/>
          <w:lang w:val="en-GB"/>
        </w:rPr>
        <w:t>sd</w:t>
      </w:r>
    </w:p>
    <w:p w:rsidRPr="00AF7912" w:rsidR="00AF7912" w:rsidP="00AF7912" w:rsidRDefault="00AF7912" w14:paraId="4CF94F1C" w14:textId="77777777">
      <w:pPr>
        <w:spacing w:after="0"/>
        <w:rPr>
          <w:rFonts w:ascii="Times New Roman" w:hAnsi="Times New Roman"/>
          <w:lang w:val="en-GB"/>
        </w:rPr>
      </w:pPr>
      <w:r w:rsidRPr="4AFBE441" w:rsidR="00AF7912">
        <w:rPr>
          <w:rFonts w:ascii="Times New Roman" w:hAnsi="Times New Roman"/>
          <w:lang w:val="en-GB"/>
        </w:rPr>
        <w:t>## 1 114 93.96491   65.1    1029    13.5 119.6336</w:t>
      </w:r>
      <w:commentRangeEnd w:id="573545407"/>
      <w:r>
        <w:rPr>
          <w:rStyle w:val="CommentReference"/>
        </w:rPr>
        <w:commentReference w:id="573545407"/>
      </w:r>
    </w:p>
    <w:p w:rsidRPr="00AF7912" w:rsidR="00AF7912" w:rsidP="00AF7912" w:rsidRDefault="00AF7912" w14:paraId="135CB07A" w14:textId="77777777">
      <w:pPr>
        <w:spacing w:after="0"/>
        <w:rPr>
          <w:rFonts w:ascii="Times New Roman" w:hAnsi="Times New Roman"/>
          <w:lang w:val="en-GB"/>
        </w:rPr>
      </w:pPr>
      <w:r w:rsidRPr="00AF7912">
        <w:rPr>
          <w:rFonts w:ascii="Times New Roman" w:hAnsi="Times New Roman"/>
          <w:i/>
          <w:iCs/>
          <w:lang w:val="en-GB"/>
        </w:rPr>
        <w:t># NOTES:</w:t>
      </w:r>
    </w:p>
    <w:p w:rsidRPr="00AF7912" w:rsidR="00AF7912" w:rsidP="00AF7912" w:rsidRDefault="00AF7912" w14:paraId="65EB00D9" w14:textId="77777777">
      <w:pPr>
        <w:spacing w:after="0"/>
        <w:rPr>
          <w:rFonts w:ascii="Times New Roman" w:hAnsi="Times New Roman"/>
          <w:lang w:val="en-GB"/>
        </w:rPr>
      </w:pPr>
      <w:r w:rsidRPr="00AF7912">
        <w:rPr>
          <w:rFonts w:ascii="Times New Roman" w:hAnsi="Times New Roman"/>
          <w:i/>
          <w:iCs/>
          <w:lang w:val="en-GB"/>
        </w:rPr>
        <w:t># Here both M and RMR are measured variables (not controlled experimental treatments),</w:t>
      </w:r>
    </w:p>
    <w:p w:rsidRPr="00AF7912" w:rsidR="00AF7912" w:rsidP="00AF7912" w:rsidRDefault="00AF7912" w14:paraId="038C7E72" w14:textId="77777777">
      <w:pPr>
        <w:spacing w:after="0"/>
        <w:rPr>
          <w:rFonts w:ascii="Times New Roman" w:hAnsi="Times New Roman"/>
          <w:lang w:val="en-GB"/>
        </w:rPr>
      </w:pPr>
      <w:r w:rsidRPr="00AF7912">
        <w:rPr>
          <w:rFonts w:ascii="Times New Roman" w:hAnsi="Times New Roman"/>
          <w:i/>
          <w:iCs/>
          <w:lang w:val="en-GB"/>
        </w:rPr>
        <w:t># so descriptive statistics for both variables are meaningful.</w:t>
      </w:r>
    </w:p>
    <w:p w:rsidRPr="00AF7912" w:rsidR="00AF7912" w:rsidP="00AF7912" w:rsidRDefault="00AF7912" w14:paraId="3FDB8753" w14:textId="77777777">
      <w:pPr>
        <w:spacing w:after="0"/>
        <w:rPr>
          <w:rFonts w:ascii="Times New Roman" w:hAnsi="Times New Roman"/>
          <w:lang w:val="en-GB"/>
        </w:rPr>
      </w:pPr>
    </w:p>
    <w:p w:rsidRPr="00AF7912" w:rsidR="00AF7912" w:rsidP="00AF7912" w:rsidRDefault="00AF7912" w14:paraId="63E33F8F" w14:textId="77777777">
      <w:pPr>
        <w:spacing w:after="0"/>
        <w:rPr>
          <w:rFonts w:ascii="Times New Roman" w:hAnsi="Times New Roman"/>
          <w:lang w:val="en-GB"/>
        </w:rPr>
      </w:pPr>
    </w:p>
    <w:p w:rsidRPr="00AF7912" w:rsidR="00AF7912" w:rsidP="00AF7912" w:rsidRDefault="00AF7912" w14:paraId="200A4AEF" w14:textId="39C1B3FF">
      <w:pPr>
        <w:spacing w:after="0"/>
        <w:rPr>
          <w:rFonts w:ascii="Times New Roman" w:hAnsi="Times New Roman"/>
          <w:lang w:val="en-GB"/>
        </w:rPr>
      </w:pPr>
      <w:r w:rsidRPr="00AF7912">
        <w:rPr>
          <w:rFonts w:ascii="Times New Roman" w:hAnsi="Times New Roman"/>
          <w:i/>
          <w:iCs/>
          <w:lang w:val="en-GB"/>
        </w:rPr>
        <w:t>##################################################################################</w:t>
      </w:r>
    </w:p>
    <w:p w:rsidRPr="00AF7912" w:rsidR="00AF7912" w:rsidP="00AF7912" w:rsidRDefault="00AF7912" w14:paraId="45E98193" w14:textId="77777777">
      <w:pPr>
        <w:spacing w:after="0"/>
        <w:rPr>
          <w:rFonts w:ascii="Times New Roman" w:hAnsi="Times New Roman"/>
          <w:lang w:val="en-GB"/>
        </w:rPr>
      </w:pPr>
      <w:r w:rsidRPr="00AF7912">
        <w:rPr>
          <w:rFonts w:ascii="Times New Roman" w:hAnsi="Times New Roman"/>
          <w:i/>
          <w:iCs/>
          <w:lang w:val="en-GB"/>
        </w:rPr>
        <w:t># Graphs</w:t>
      </w:r>
    </w:p>
    <w:p w:rsidRPr="00AF7912" w:rsidR="00AF7912" w:rsidP="00AF7912" w:rsidRDefault="00AF7912" w14:paraId="2A1CBA92" w14:textId="3683CFE5">
      <w:pPr>
        <w:spacing w:after="0"/>
        <w:rPr>
          <w:rFonts w:ascii="Times New Roman" w:hAnsi="Times New Roman"/>
          <w:lang w:val="en-GB"/>
        </w:rPr>
      </w:pPr>
      <w:r w:rsidRPr="00AF7912">
        <w:rPr>
          <w:rFonts w:ascii="Times New Roman" w:hAnsi="Times New Roman"/>
          <w:i/>
          <w:iCs/>
          <w:lang w:val="en-GB"/>
        </w:rPr>
        <w:t>#################################################################################</w:t>
      </w:r>
    </w:p>
    <w:p w:rsidRPr="00AF7912" w:rsidR="00AF7912" w:rsidP="00AF7912" w:rsidRDefault="00AF7912" w14:paraId="2B2E4889" w14:textId="77777777">
      <w:pPr>
        <w:spacing w:after="0"/>
        <w:rPr>
          <w:rFonts w:ascii="Times New Roman" w:hAnsi="Times New Roman"/>
          <w:lang w:val="en-GB"/>
        </w:rPr>
      </w:pPr>
    </w:p>
    <w:p w:rsidRPr="00AF7912" w:rsidR="00AF7912" w:rsidP="00AF7912" w:rsidRDefault="00AF7912" w14:paraId="29A16CEA" w14:textId="77777777">
      <w:pPr>
        <w:spacing w:after="0"/>
        <w:rPr>
          <w:rFonts w:ascii="Times New Roman" w:hAnsi="Times New Roman"/>
          <w:lang w:val="en-GB"/>
        </w:rPr>
      </w:pPr>
      <w:r w:rsidRPr="00AF7912">
        <w:rPr>
          <w:rFonts w:ascii="Times New Roman" w:hAnsi="Times New Roman"/>
          <w:i/>
          <w:iCs/>
          <w:lang w:val="en-GB"/>
        </w:rPr>
        <w:t># Scatterplot on raw scale (M vs RMR)</w:t>
      </w:r>
    </w:p>
    <w:p w:rsidRPr="00AF7912" w:rsidR="00AF7912" w:rsidP="00AF7912" w:rsidRDefault="00AF7912" w14:paraId="30DC08E0" w14:textId="77777777">
      <w:pPr>
        <w:spacing w:after="0"/>
        <w:rPr>
          <w:rFonts w:ascii="Times New Roman" w:hAnsi="Times New Roman"/>
          <w:lang w:val="en-GB"/>
        </w:rPr>
      </w:pPr>
      <w:r w:rsidRPr="00AF7912">
        <w:rPr>
          <w:rFonts w:ascii="Times New Roman" w:hAnsi="Times New Roman"/>
          <w:i/>
          <w:iCs/>
          <w:lang w:val="en-GB"/>
        </w:rPr>
        <w:t># exploration is offered by X-Y scatterplots:</w:t>
      </w:r>
    </w:p>
    <w:p w:rsidRPr="00AF7912" w:rsidR="00AF7912" w:rsidP="00AF7912" w:rsidRDefault="00AF7912" w14:paraId="044D583D" w14:textId="77777777">
      <w:pPr>
        <w:spacing w:after="0"/>
        <w:rPr>
          <w:rFonts w:ascii="Times New Roman" w:hAnsi="Times New Roman"/>
          <w:lang w:val="en-GB"/>
        </w:rPr>
      </w:pPr>
      <w:r w:rsidRPr="00AF7912">
        <w:rPr>
          <w:rFonts w:ascii="Times New Roman" w:hAnsi="Times New Roman"/>
          <w:lang w:val="en-GB"/>
        </w:rPr>
        <w:t xml:space="preserve">Plot1_RMR &lt;- </w:t>
      </w:r>
      <w:proofErr w:type="spellStart"/>
      <w:proofErr w:type="gramStart"/>
      <w:r w:rsidRPr="00AF7912">
        <w:rPr>
          <w:rFonts w:ascii="Times New Roman" w:hAnsi="Times New Roman"/>
          <w:lang w:val="en-GB"/>
        </w:rPr>
        <w:t>ggplot</w:t>
      </w:r>
      <w:proofErr w:type="spellEnd"/>
      <w:r w:rsidRPr="00AF7912">
        <w:rPr>
          <w:rFonts w:ascii="Times New Roman" w:hAnsi="Times New Roman"/>
          <w:lang w:val="en-GB"/>
        </w:rPr>
        <w:t>(</w:t>
      </w:r>
      <w:proofErr w:type="gramEnd"/>
      <w:r w:rsidRPr="00AF7912">
        <w:rPr>
          <w:rFonts w:ascii="Times New Roman" w:hAnsi="Times New Roman"/>
          <w:lang w:val="en-GB"/>
        </w:rPr>
        <w:t xml:space="preserve">data = </w:t>
      </w:r>
      <w:proofErr w:type="spellStart"/>
      <w:r w:rsidRPr="00AF7912">
        <w:rPr>
          <w:rFonts w:ascii="Times New Roman" w:hAnsi="Times New Roman"/>
          <w:lang w:val="en-GB"/>
        </w:rPr>
        <w:t>Rodents_Data</w:t>
      </w:r>
      <w:proofErr w:type="spellEnd"/>
      <w:r w:rsidRPr="00AF7912">
        <w:rPr>
          <w:rFonts w:ascii="Times New Roman" w:hAnsi="Times New Roman"/>
          <w:lang w:val="en-GB"/>
        </w:rPr>
        <w:t xml:space="preserve">, </w:t>
      </w:r>
      <w:proofErr w:type="spellStart"/>
      <w:proofErr w:type="gramStart"/>
      <w:r w:rsidRPr="00AF7912">
        <w:rPr>
          <w:rFonts w:ascii="Times New Roman" w:hAnsi="Times New Roman"/>
          <w:lang w:val="en-GB"/>
        </w:rPr>
        <w:t>aes</w:t>
      </w:r>
      <w:proofErr w:type="spellEnd"/>
      <w:r w:rsidRPr="00AF7912">
        <w:rPr>
          <w:rFonts w:ascii="Times New Roman" w:hAnsi="Times New Roman"/>
          <w:lang w:val="en-GB"/>
        </w:rPr>
        <w:t>(</w:t>
      </w:r>
      <w:proofErr w:type="gramEnd"/>
      <w:r w:rsidRPr="00AF7912">
        <w:rPr>
          <w:rFonts w:ascii="Times New Roman" w:hAnsi="Times New Roman"/>
          <w:lang w:val="en-GB"/>
        </w:rPr>
        <w:t>x = M, y = RMR)) +</w:t>
      </w:r>
    </w:p>
    <w:p w:rsidRPr="00AF7912" w:rsidR="00AF7912" w:rsidP="00AF7912" w:rsidRDefault="00AF7912" w14:paraId="263ECDFD" w14:textId="77777777">
      <w:pPr>
        <w:spacing w:after="0"/>
        <w:rPr>
          <w:rFonts w:ascii="Times New Roman" w:hAnsi="Times New Roman"/>
          <w:lang w:val="en-GB"/>
        </w:rPr>
      </w:pPr>
      <w:r w:rsidRPr="00AF7912">
        <w:rPr>
          <w:rFonts w:ascii="Times New Roman" w:hAnsi="Times New Roman"/>
          <w:lang w:val="en-GB"/>
        </w:rPr>
        <w:t xml:space="preserve">  </w:t>
      </w:r>
      <w:proofErr w:type="spellStart"/>
      <w:r w:rsidRPr="00AF7912">
        <w:rPr>
          <w:rFonts w:ascii="Times New Roman" w:hAnsi="Times New Roman"/>
          <w:lang w:val="en-GB"/>
        </w:rPr>
        <w:t>geom_</w:t>
      </w:r>
      <w:proofErr w:type="gramStart"/>
      <w:r w:rsidRPr="00AF7912">
        <w:rPr>
          <w:rFonts w:ascii="Times New Roman" w:hAnsi="Times New Roman"/>
          <w:lang w:val="en-GB"/>
        </w:rPr>
        <w:t>point</w:t>
      </w:r>
      <w:proofErr w:type="spellEnd"/>
      <w:r w:rsidRPr="00AF7912">
        <w:rPr>
          <w:rFonts w:ascii="Times New Roman" w:hAnsi="Times New Roman"/>
          <w:lang w:val="en-GB"/>
        </w:rPr>
        <w:t>(</w:t>
      </w:r>
      <w:proofErr w:type="gramEnd"/>
      <w:r w:rsidRPr="00AF7912">
        <w:rPr>
          <w:rFonts w:ascii="Times New Roman" w:hAnsi="Times New Roman"/>
          <w:lang w:val="en-GB"/>
        </w:rPr>
        <w:t>) +</w:t>
      </w:r>
    </w:p>
    <w:p w:rsidRPr="00AF7912" w:rsidR="00AF7912" w:rsidP="00AF7912" w:rsidRDefault="00AF7912" w14:paraId="527134BB" w14:textId="77777777">
      <w:pPr>
        <w:spacing w:after="0"/>
        <w:rPr>
          <w:rFonts w:ascii="Times New Roman" w:hAnsi="Times New Roman"/>
          <w:lang w:val="en-GB"/>
        </w:rPr>
      </w:pPr>
      <w:r w:rsidRPr="00AF7912">
        <w:rPr>
          <w:rFonts w:ascii="Times New Roman" w:hAnsi="Times New Roman"/>
          <w:lang w:val="en-GB"/>
        </w:rPr>
        <w:t xml:space="preserve">  </w:t>
      </w:r>
      <w:proofErr w:type="spellStart"/>
      <w:r w:rsidRPr="00AF7912">
        <w:rPr>
          <w:rFonts w:ascii="Times New Roman" w:hAnsi="Times New Roman"/>
          <w:lang w:val="en-GB"/>
        </w:rPr>
        <w:t>stat_</w:t>
      </w:r>
      <w:proofErr w:type="gramStart"/>
      <w:r w:rsidRPr="00AF7912">
        <w:rPr>
          <w:rFonts w:ascii="Times New Roman" w:hAnsi="Times New Roman"/>
          <w:lang w:val="en-GB"/>
        </w:rPr>
        <w:t>smooth</w:t>
      </w:r>
      <w:proofErr w:type="spellEnd"/>
      <w:r w:rsidRPr="00AF7912">
        <w:rPr>
          <w:rFonts w:ascii="Times New Roman" w:hAnsi="Times New Roman"/>
          <w:lang w:val="en-GB"/>
        </w:rPr>
        <w:t>(</w:t>
      </w:r>
      <w:proofErr w:type="gramEnd"/>
      <w:r w:rsidRPr="00AF7912">
        <w:rPr>
          <w:rFonts w:ascii="Times New Roman" w:hAnsi="Times New Roman"/>
          <w:lang w:val="en-GB"/>
        </w:rPr>
        <w:t xml:space="preserve">method = </w:t>
      </w:r>
      <w:proofErr w:type="spellStart"/>
      <w:r w:rsidRPr="00AF7912">
        <w:rPr>
          <w:rFonts w:ascii="Times New Roman" w:hAnsi="Times New Roman"/>
          <w:lang w:val="en-GB"/>
        </w:rPr>
        <w:t>lm</w:t>
      </w:r>
      <w:proofErr w:type="spellEnd"/>
      <w:r w:rsidRPr="00AF7912">
        <w:rPr>
          <w:rFonts w:ascii="Times New Roman" w:hAnsi="Times New Roman"/>
          <w:lang w:val="en-GB"/>
        </w:rPr>
        <w:t>) +</w:t>
      </w:r>
    </w:p>
    <w:p w:rsidRPr="00AF7912" w:rsidR="00AF7912" w:rsidP="00AF7912" w:rsidRDefault="00AF7912" w14:paraId="5C00D142" w14:textId="77777777">
      <w:pPr>
        <w:spacing w:after="0"/>
        <w:rPr>
          <w:rFonts w:ascii="Times New Roman" w:hAnsi="Times New Roman"/>
          <w:lang w:val="en-GB"/>
        </w:rPr>
      </w:pPr>
      <w:r w:rsidRPr="00AF7912">
        <w:rPr>
          <w:rFonts w:ascii="Times New Roman" w:hAnsi="Times New Roman"/>
          <w:lang w:val="en-GB"/>
        </w:rPr>
        <w:t xml:space="preserve">  </w:t>
      </w:r>
      <w:proofErr w:type="spellStart"/>
      <w:r w:rsidRPr="00AF7912">
        <w:rPr>
          <w:rFonts w:ascii="Times New Roman" w:hAnsi="Times New Roman"/>
          <w:lang w:val="en-GB"/>
        </w:rPr>
        <w:t>theme_</w:t>
      </w:r>
      <w:proofErr w:type="gramStart"/>
      <w:r w:rsidRPr="00AF7912">
        <w:rPr>
          <w:rFonts w:ascii="Times New Roman" w:hAnsi="Times New Roman"/>
          <w:lang w:val="en-GB"/>
        </w:rPr>
        <w:t>classic</w:t>
      </w:r>
      <w:proofErr w:type="spellEnd"/>
      <w:r w:rsidRPr="00AF7912">
        <w:rPr>
          <w:rFonts w:ascii="Times New Roman" w:hAnsi="Times New Roman"/>
          <w:lang w:val="en-GB"/>
        </w:rPr>
        <w:t>(</w:t>
      </w:r>
      <w:proofErr w:type="gramEnd"/>
      <w:r w:rsidRPr="00AF7912">
        <w:rPr>
          <w:rFonts w:ascii="Times New Roman" w:hAnsi="Times New Roman"/>
          <w:lang w:val="en-GB"/>
        </w:rPr>
        <w:t>) +</w:t>
      </w:r>
    </w:p>
    <w:p w:rsidRPr="00AF7912" w:rsidR="00AF7912" w:rsidP="00AF7912" w:rsidRDefault="00AF7912" w14:paraId="2668BD53" w14:textId="77777777">
      <w:pPr>
        <w:spacing w:after="0"/>
        <w:rPr>
          <w:rFonts w:ascii="Times New Roman" w:hAnsi="Times New Roman"/>
          <w:lang w:val="en-GB"/>
        </w:rPr>
      </w:pPr>
      <w:r w:rsidRPr="00AF7912">
        <w:rPr>
          <w:rFonts w:ascii="Times New Roman" w:hAnsi="Times New Roman"/>
          <w:lang w:val="en-GB"/>
        </w:rPr>
        <w:t xml:space="preserve">  </w:t>
      </w:r>
      <w:proofErr w:type="gramStart"/>
      <w:r w:rsidRPr="00AF7912">
        <w:rPr>
          <w:rFonts w:ascii="Times New Roman" w:hAnsi="Times New Roman"/>
          <w:lang w:val="en-GB"/>
        </w:rPr>
        <w:t>theme(</w:t>
      </w:r>
      <w:proofErr w:type="gramEnd"/>
      <w:r w:rsidRPr="00AF7912">
        <w:rPr>
          <w:rFonts w:ascii="Times New Roman" w:hAnsi="Times New Roman"/>
          <w:lang w:val="en-GB"/>
        </w:rPr>
        <w:t xml:space="preserve">text = </w:t>
      </w:r>
      <w:proofErr w:type="spellStart"/>
      <w:r w:rsidRPr="00AF7912">
        <w:rPr>
          <w:rFonts w:ascii="Times New Roman" w:hAnsi="Times New Roman"/>
          <w:lang w:val="en-GB"/>
        </w:rPr>
        <w:t>element_</w:t>
      </w:r>
      <w:proofErr w:type="gramStart"/>
      <w:r w:rsidRPr="00AF7912">
        <w:rPr>
          <w:rFonts w:ascii="Times New Roman" w:hAnsi="Times New Roman"/>
          <w:lang w:val="en-GB"/>
        </w:rPr>
        <w:t>text</w:t>
      </w:r>
      <w:proofErr w:type="spellEnd"/>
      <w:r w:rsidRPr="00AF7912">
        <w:rPr>
          <w:rFonts w:ascii="Times New Roman" w:hAnsi="Times New Roman"/>
          <w:lang w:val="en-GB"/>
        </w:rPr>
        <w:t>(</w:t>
      </w:r>
      <w:proofErr w:type="gramEnd"/>
      <w:r w:rsidRPr="00AF7912">
        <w:rPr>
          <w:rFonts w:ascii="Times New Roman" w:hAnsi="Times New Roman"/>
          <w:lang w:val="en-GB"/>
        </w:rPr>
        <w:t>size = 14)) +</w:t>
      </w:r>
    </w:p>
    <w:p w:rsidRPr="00AF7912" w:rsidR="00AF7912" w:rsidP="00AF7912" w:rsidRDefault="00AF7912" w14:paraId="1B33E5A8" w14:textId="77777777">
      <w:pPr>
        <w:spacing w:after="0"/>
        <w:rPr>
          <w:rFonts w:ascii="Times New Roman" w:hAnsi="Times New Roman"/>
          <w:lang w:val="en-GB"/>
        </w:rPr>
      </w:pPr>
      <w:r w:rsidRPr="00AF7912">
        <w:rPr>
          <w:rFonts w:ascii="Times New Roman" w:hAnsi="Times New Roman"/>
          <w:lang w:val="en-GB"/>
        </w:rPr>
        <w:t xml:space="preserve">  </w:t>
      </w:r>
      <w:proofErr w:type="gramStart"/>
      <w:r w:rsidRPr="00AF7912">
        <w:rPr>
          <w:rFonts w:ascii="Times New Roman" w:hAnsi="Times New Roman"/>
          <w:lang w:val="en-GB"/>
        </w:rPr>
        <w:t>labs(</w:t>
      </w:r>
      <w:proofErr w:type="gramEnd"/>
      <w:r w:rsidRPr="00AF7912">
        <w:rPr>
          <w:rFonts w:ascii="Times New Roman" w:hAnsi="Times New Roman"/>
          <w:lang w:val="en-GB"/>
        </w:rPr>
        <w:t>x = "Body mass [g]", y = "RMR [mlO2/h]")</w:t>
      </w:r>
    </w:p>
    <w:p w:rsidRPr="00AF7912" w:rsidR="00AF7912" w:rsidP="00AF7912" w:rsidRDefault="00AF7912" w14:paraId="30FE22F7" w14:textId="77777777">
      <w:pPr>
        <w:spacing w:after="0"/>
        <w:rPr>
          <w:rFonts w:ascii="Times New Roman" w:hAnsi="Times New Roman"/>
          <w:lang w:val="en-GB"/>
        </w:rPr>
      </w:pPr>
      <w:r w:rsidRPr="00AF7912">
        <w:rPr>
          <w:rFonts w:ascii="Times New Roman" w:hAnsi="Times New Roman"/>
          <w:lang w:val="en-GB"/>
        </w:rPr>
        <w:t>Plot1_RMR</w:t>
      </w:r>
    </w:p>
    <w:p w:rsidRPr="00AF7912" w:rsidR="00AF7912" w:rsidP="00AF7912" w:rsidRDefault="00AF7912" w14:paraId="20903BC5" w14:textId="77777777">
      <w:pPr>
        <w:spacing w:after="0"/>
        <w:rPr>
          <w:rFonts w:ascii="Times New Roman" w:hAnsi="Times New Roman"/>
          <w:lang w:val="en-GB"/>
        </w:rPr>
      </w:pPr>
      <w:r w:rsidRPr="00AF7912">
        <w:rPr>
          <w:rFonts w:ascii="Times New Roman" w:hAnsi="Times New Roman"/>
          <w:lang w:val="en-GB"/>
        </w:rPr>
        <w:t>## `</w:t>
      </w:r>
      <w:proofErr w:type="spellStart"/>
      <w:r w:rsidRPr="00AF7912">
        <w:rPr>
          <w:rFonts w:ascii="Times New Roman" w:hAnsi="Times New Roman"/>
          <w:lang w:val="en-GB"/>
        </w:rPr>
        <w:t>geom_</w:t>
      </w:r>
      <w:proofErr w:type="gramStart"/>
      <w:r w:rsidRPr="00AF7912">
        <w:rPr>
          <w:rFonts w:ascii="Times New Roman" w:hAnsi="Times New Roman"/>
          <w:lang w:val="en-GB"/>
        </w:rPr>
        <w:t>smooth</w:t>
      </w:r>
      <w:proofErr w:type="spellEnd"/>
      <w:r w:rsidRPr="00AF7912">
        <w:rPr>
          <w:rFonts w:ascii="Times New Roman" w:hAnsi="Times New Roman"/>
          <w:lang w:val="en-GB"/>
        </w:rPr>
        <w:t>(</w:t>
      </w:r>
      <w:proofErr w:type="gramEnd"/>
      <w:r w:rsidRPr="00AF7912">
        <w:rPr>
          <w:rFonts w:ascii="Times New Roman" w:hAnsi="Times New Roman"/>
          <w:lang w:val="en-GB"/>
        </w:rPr>
        <w:t>)` using formula = 'y ~ x'</w:t>
      </w:r>
    </w:p>
    <w:p w:rsidRPr="00AF7912" w:rsidR="00AF7912" w:rsidP="00AF7912" w:rsidRDefault="00AF7912" w14:paraId="5851A678" w14:textId="448F342C">
      <w:pPr>
        <w:spacing w:after="0"/>
        <w:rPr>
          <w:rFonts w:ascii="Times New Roman" w:hAnsi="Times New Roman"/>
          <w:lang w:val="en-GB"/>
        </w:rPr>
      </w:pPr>
      <w:r w:rsidRPr="00AF7912">
        <w:rPr>
          <w:rFonts w:ascii="Times New Roman" w:hAnsi="Times New Roman"/>
          <w:noProof/>
          <w:lang w:val="en-GB"/>
        </w:rPr>
        <w:drawing>
          <wp:inline distT="0" distB="0" distL="0" distR="0" wp14:anchorId="69C84182" wp14:editId="6249FB62">
            <wp:extent cx="5731510" cy="4093845"/>
            <wp:effectExtent l="0" t="0" r="2540" b="1905"/>
            <wp:docPr id="1162123157" name="Picture 20" descr="A graph of a body m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23157" name="Picture 20" descr="A graph of a body mas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rsidRPr="00AF7912" w:rsidR="00AF7912" w:rsidP="00AF7912" w:rsidRDefault="00AF7912" w14:paraId="4F6C2262" w14:textId="77777777">
      <w:pPr>
        <w:spacing w:after="0"/>
        <w:rPr>
          <w:rFonts w:ascii="Times New Roman" w:hAnsi="Times New Roman"/>
          <w:lang w:val="en-GB"/>
        </w:rPr>
      </w:pPr>
      <w:r w:rsidRPr="00AF7912">
        <w:rPr>
          <w:rFonts w:ascii="Times New Roman" w:hAnsi="Times New Roman"/>
          <w:i/>
          <w:iCs/>
          <w:lang w:val="en-GB"/>
        </w:rPr>
        <w:t># The raw-scale relationship is curved (typical for allometry), so log transformation is needed.</w:t>
      </w:r>
    </w:p>
    <w:p w:rsidRPr="00AF7912" w:rsidR="00AF7912" w:rsidP="00AF7912" w:rsidRDefault="00AF7912" w14:paraId="026FECD0" w14:textId="77777777">
      <w:pPr>
        <w:spacing w:after="0"/>
        <w:rPr>
          <w:rFonts w:ascii="Times New Roman" w:hAnsi="Times New Roman"/>
          <w:lang w:val="en-GB"/>
        </w:rPr>
      </w:pPr>
    </w:p>
    <w:p w:rsidRPr="00AF7912" w:rsidR="00AF7912" w:rsidP="00AF7912" w:rsidRDefault="00AF7912" w14:paraId="1ADC878F" w14:textId="77777777">
      <w:pPr>
        <w:spacing w:after="0"/>
        <w:rPr>
          <w:rFonts w:ascii="Times New Roman" w:hAnsi="Times New Roman"/>
          <w:lang w:val="en-GB"/>
        </w:rPr>
      </w:pPr>
    </w:p>
    <w:p w:rsidRPr="00AF7912" w:rsidR="00AF7912" w:rsidP="00AF7912" w:rsidRDefault="00AF7912" w14:paraId="194941EF" w14:textId="77777777">
      <w:pPr>
        <w:spacing w:after="0"/>
        <w:rPr>
          <w:rFonts w:ascii="Times New Roman" w:hAnsi="Times New Roman"/>
          <w:lang w:val="en-GB"/>
        </w:rPr>
      </w:pPr>
    </w:p>
    <w:p w:rsidRPr="00AF7912" w:rsidR="00AF7912" w:rsidP="00AF7912" w:rsidRDefault="00AF7912" w14:paraId="2A733528" w14:textId="24BA5C0B">
      <w:pPr>
        <w:spacing w:after="0"/>
        <w:rPr>
          <w:rFonts w:ascii="Times New Roman" w:hAnsi="Times New Roman"/>
          <w:lang w:val="en-GB"/>
        </w:rPr>
      </w:pPr>
      <w:r w:rsidRPr="00AF7912">
        <w:rPr>
          <w:rFonts w:ascii="Times New Roman" w:hAnsi="Times New Roman"/>
          <w:i/>
          <w:iCs/>
          <w:lang w:val="en-GB"/>
        </w:rPr>
        <w:t>##################################################################################</w:t>
      </w:r>
    </w:p>
    <w:p w:rsidRPr="00AF7912" w:rsidR="00AF7912" w:rsidP="00AF7912" w:rsidRDefault="00AF7912" w14:paraId="20CB1660" w14:textId="77777777">
      <w:pPr>
        <w:spacing w:after="0"/>
        <w:rPr>
          <w:rFonts w:ascii="Times New Roman" w:hAnsi="Times New Roman"/>
          <w:lang w:val="en-GB"/>
        </w:rPr>
      </w:pPr>
      <w:r w:rsidRPr="00AF7912">
        <w:rPr>
          <w:rFonts w:ascii="Times New Roman" w:hAnsi="Times New Roman"/>
          <w:i/>
          <w:iCs/>
          <w:lang w:val="en-GB"/>
        </w:rPr>
        <w:t># Data transformation</w:t>
      </w:r>
    </w:p>
    <w:p w:rsidRPr="00AF7912" w:rsidR="00AF7912" w:rsidP="00AF7912" w:rsidRDefault="00AF7912" w14:paraId="2A26285C" w14:textId="359F01E1">
      <w:pPr>
        <w:spacing w:after="0"/>
        <w:rPr>
          <w:rFonts w:ascii="Times New Roman" w:hAnsi="Times New Roman"/>
          <w:lang w:val="en-GB"/>
        </w:rPr>
      </w:pPr>
      <w:r w:rsidRPr="00AF7912">
        <w:rPr>
          <w:rFonts w:ascii="Times New Roman" w:hAnsi="Times New Roman"/>
          <w:i/>
          <w:iCs/>
          <w:lang w:val="en-GB"/>
        </w:rPr>
        <w:t>##################################################################################</w:t>
      </w:r>
    </w:p>
    <w:p w:rsidRPr="00AF7912" w:rsidR="00AF7912" w:rsidP="00AF7912" w:rsidRDefault="00AF7912" w14:paraId="14E70FD7" w14:textId="77777777">
      <w:pPr>
        <w:spacing w:after="0"/>
        <w:rPr>
          <w:rFonts w:ascii="Times New Roman" w:hAnsi="Times New Roman"/>
          <w:lang w:val="en-GB"/>
        </w:rPr>
      </w:pPr>
      <w:r w:rsidRPr="00AF7912">
        <w:rPr>
          <w:rFonts w:ascii="Times New Roman" w:hAnsi="Times New Roman"/>
          <w:i/>
          <w:iCs/>
          <w:lang w:val="en-GB"/>
        </w:rPr>
        <w:t># Data transformation - with log10</w:t>
      </w:r>
    </w:p>
    <w:p w:rsidRPr="00AF7912" w:rsidR="00AF7912" w:rsidP="00AF7912" w:rsidRDefault="00AF7912" w14:paraId="7F576A57" w14:textId="77777777">
      <w:pPr>
        <w:spacing w:after="0"/>
        <w:rPr>
          <w:rFonts w:ascii="Times New Roman" w:hAnsi="Times New Roman"/>
          <w:lang w:val="en-GB"/>
        </w:rPr>
      </w:pPr>
      <w:r w:rsidRPr="00AF7912">
        <w:rPr>
          <w:rFonts w:ascii="Times New Roman" w:hAnsi="Times New Roman"/>
          <w:i/>
          <w:iCs/>
          <w:lang w:val="en-GB"/>
        </w:rPr>
        <w:t># Transform the variables for linear analysis of the allometric relation.</w:t>
      </w:r>
    </w:p>
    <w:p w:rsidRPr="00AF7912" w:rsidR="00AF7912" w:rsidP="00AF7912" w:rsidRDefault="00AF7912" w14:paraId="5797977F" w14:textId="77777777">
      <w:pPr>
        <w:spacing w:after="0"/>
        <w:rPr>
          <w:rFonts w:ascii="Times New Roman" w:hAnsi="Times New Roman"/>
          <w:lang w:val="en-GB"/>
        </w:rPr>
      </w:pPr>
      <w:r w:rsidRPr="00AF7912">
        <w:rPr>
          <w:rFonts w:ascii="Times New Roman" w:hAnsi="Times New Roman"/>
          <w:i/>
          <w:iCs/>
          <w:lang w:val="en-GB"/>
        </w:rPr>
        <w:t xml:space="preserve"># Here we create new variables: </w:t>
      </w:r>
      <w:proofErr w:type="spellStart"/>
      <w:r w:rsidRPr="00AF7912">
        <w:rPr>
          <w:rFonts w:ascii="Times New Roman" w:hAnsi="Times New Roman"/>
          <w:i/>
          <w:iCs/>
          <w:lang w:val="en-GB"/>
        </w:rPr>
        <w:t>logM</w:t>
      </w:r>
      <w:proofErr w:type="spellEnd"/>
      <w:r w:rsidRPr="00AF7912">
        <w:rPr>
          <w:rFonts w:ascii="Times New Roman" w:hAnsi="Times New Roman"/>
          <w:i/>
          <w:iCs/>
          <w:lang w:val="en-GB"/>
        </w:rPr>
        <w:t xml:space="preserve"> and </w:t>
      </w:r>
      <w:proofErr w:type="spellStart"/>
      <w:r w:rsidRPr="00AF7912">
        <w:rPr>
          <w:rFonts w:ascii="Times New Roman" w:hAnsi="Times New Roman"/>
          <w:i/>
          <w:iCs/>
          <w:lang w:val="en-GB"/>
        </w:rPr>
        <w:t>logRMR</w:t>
      </w:r>
      <w:proofErr w:type="spellEnd"/>
      <w:r w:rsidRPr="00AF7912">
        <w:rPr>
          <w:rFonts w:ascii="Times New Roman" w:hAnsi="Times New Roman"/>
          <w:i/>
          <w:iCs/>
          <w:lang w:val="en-GB"/>
        </w:rPr>
        <w:t>.</w:t>
      </w:r>
    </w:p>
    <w:p w:rsidRPr="00AF7912" w:rsidR="00AF7912" w:rsidP="00AF7912" w:rsidRDefault="00AF7912" w14:paraId="6D9BC1C5" w14:textId="77777777">
      <w:pPr>
        <w:spacing w:after="0"/>
        <w:rPr>
          <w:rFonts w:ascii="Times New Roman" w:hAnsi="Times New Roman"/>
          <w:lang w:val="en-GB"/>
        </w:rPr>
      </w:pPr>
      <w:proofErr w:type="spellStart"/>
      <w:r w:rsidRPr="00AF7912">
        <w:rPr>
          <w:rFonts w:ascii="Times New Roman" w:hAnsi="Times New Roman"/>
          <w:lang w:val="en-GB"/>
        </w:rPr>
        <w:t>Rodents_Data</w:t>
      </w:r>
      <w:proofErr w:type="spellEnd"/>
      <w:r w:rsidRPr="00AF7912">
        <w:rPr>
          <w:rFonts w:ascii="Times New Roman" w:hAnsi="Times New Roman"/>
          <w:lang w:val="en-GB"/>
        </w:rPr>
        <w:t xml:space="preserve"> &lt;- </w:t>
      </w:r>
      <w:proofErr w:type="gramStart"/>
      <w:r w:rsidRPr="00AF7912">
        <w:rPr>
          <w:rFonts w:ascii="Times New Roman" w:hAnsi="Times New Roman"/>
          <w:lang w:val="en-GB"/>
        </w:rPr>
        <w:t>mutate(</w:t>
      </w:r>
      <w:proofErr w:type="spellStart"/>
      <w:proofErr w:type="gramEnd"/>
      <w:r w:rsidRPr="00AF7912">
        <w:rPr>
          <w:rFonts w:ascii="Times New Roman" w:hAnsi="Times New Roman"/>
          <w:lang w:val="en-GB"/>
        </w:rPr>
        <w:t>Rodents_Data</w:t>
      </w:r>
      <w:proofErr w:type="spellEnd"/>
      <w:r w:rsidRPr="00AF7912">
        <w:rPr>
          <w:rFonts w:ascii="Times New Roman" w:hAnsi="Times New Roman"/>
          <w:lang w:val="en-GB"/>
        </w:rPr>
        <w:t xml:space="preserve">, </w:t>
      </w:r>
      <w:proofErr w:type="spellStart"/>
      <w:r w:rsidRPr="00AF7912">
        <w:rPr>
          <w:rFonts w:ascii="Times New Roman" w:hAnsi="Times New Roman"/>
          <w:lang w:val="en-GB"/>
        </w:rPr>
        <w:t>LogM</w:t>
      </w:r>
      <w:proofErr w:type="spellEnd"/>
      <w:r w:rsidRPr="00AF7912">
        <w:rPr>
          <w:rFonts w:ascii="Times New Roman" w:hAnsi="Times New Roman"/>
          <w:lang w:val="en-GB"/>
        </w:rPr>
        <w:t xml:space="preserve"> = log10(M), </w:t>
      </w:r>
      <w:proofErr w:type="spellStart"/>
      <w:r w:rsidRPr="00AF7912">
        <w:rPr>
          <w:rFonts w:ascii="Times New Roman" w:hAnsi="Times New Roman"/>
          <w:lang w:val="en-GB"/>
        </w:rPr>
        <w:t>LogRMR</w:t>
      </w:r>
      <w:proofErr w:type="spellEnd"/>
      <w:r w:rsidRPr="00AF7912">
        <w:rPr>
          <w:rFonts w:ascii="Times New Roman" w:hAnsi="Times New Roman"/>
          <w:lang w:val="en-GB"/>
        </w:rPr>
        <w:t xml:space="preserve"> = log10(RMR))</w:t>
      </w:r>
    </w:p>
    <w:p w:rsidRPr="00AF7912" w:rsidR="00AF7912" w:rsidP="00AF7912" w:rsidRDefault="00AF7912" w14:paraId="0B658C38" w14:textId="77777777">
      <w:pPr>
        <w:spacing w:after="0"/>
        <w:rPr>
          <w:rFonts w:ascii="Times New Roman" w:hAnsi="Times New Roman"/>
          <w:lang w:val="en-GB"/>
        </w:rPr>
      </w:pPr>
    </w:p>
    <w:p w:rsidRPr="00AF7912" w:rsidR="00AF7912" w:rsidP="00AF7912" w:rsidRDefault="00AF7912" w14:paraId="51C0F850" w14:textId="77777777">
      <w:pPr>
        <w:spacing w:after="0"/>
        <w:rPr>
          <w:rFonts w:ascii="Times New Roman" w:hAnsi="Times New Roman"/>
          <w:lang w:val="en-GB"/>
        </w:rPr>
      </w:pPr>
    </w:p>
    <w:p w:rsidRPr="00AF7912" w:rsidR="00AF7912" w:rsidP="00AF7912" w:rsidRDefault="00AF7912" w14:paraId="73030933" w14:textId="77777777">
      <w:pPr>
        <w:spacing w:after="0"/>
        <w:rPr>
          <w:rFonts w:ascii="Times New Roman" w:hAnsi="Times New Roman"/>
          <w:lang w:val="en-GB"/>
        </w:rPr>
      </w:pPr>
    </w:p>
    <w:p w:rsidRPr="00AF7912" w:rsidR="00AF7912" w:rsidP="00AF7912" w:rsidRDefault="00AF7912" w14:paraId="5684D832" w14:textId="32429FF5">
      <w:pPr>
        <w:spacing w:after="0"/>
        <w:rPr>
          <w:rFonts w:ascii="Times New Roman" w:hAnsi="Times New Roman"/>
          <w:lang w:val="en-GB"/>
        </w:rPr>
      </w:pPr>
      <w:r w:rsidRPr="00AF7912">
        <w:rPr>
          <w:rFonts w:ascii="Times New Roman" w:hAnsi="Times New Roman"/>
          <w:i/>
          <w:iCs/>
          <w:lang w:val="en-GB"/>
        </w:rPr>
        <w:t>##################################################################################</w:t>
      </w:r>
    </w:p>
    <w:p w:rsidRPr="00AF7912" w:rsidR="00AF7912" w:rsidP="00AF7912" w:rsidRDefault="00AF7912" w14:paraId="4166DAF1" w14:textId="77777777">
      <w:pPr>
        <w:spacing w:after="0"/>
        <w:rPr>
          <w:rFonts w:ascii="Times New Roman" w:hAnsi="Times New Roman"/>
          <w:lang w:val="en-GB"/>
        </w:rPr>
      </w:pPr>
      <w:r w:rsidRPr="00AF7912">
        <w:rPr>
          <w:rFonts w:ascii="Times New Roman" w:hAnsi="Times New Roman"/>
          <w:i/>
          <w:iCs/>
          <w:lang w:val="en-GB"/>
        </w:rPr>
        <w:t xml:space="preserve"># Plot of </w:t>
      </w:r>
      <w:proofErr w:type="spellStart"/>
      <w:r w:rsidRPr="00AF7912">
        <w:rPr>
          <w:rFonts w:ascii="Times New Roman" w:hAnsi="Times New Roman"/>
          <w:i/>
          <w:iCs/>
          <w:lang w:val="en-GB"/>
        </w:rPr>
        <w:t>LogRMR</w:t>
      </w:r>
      <w:proofErr w:type="spellEnd"/>
      <w:r w:rsidRPr="00AF7912">
        <w:rPr>
          <w:rFonts w:ascii="Times New Roman" w:hAnsi="Times New Roman"/>
          <w:i/>
          <w:iCs/>
          <w:lang w:val="en-GB"/>
        </w:rPr>
        <w:t xml:space="preserve"> vs </w:t>
      </w:r>
      <w:proofErr w:type="spellStart"/>
      <w:r w:rsidRPr="00AF7912">
        <w:rPr>
          <w:rFonts w:ascii="Times New Roman" w:hAnsi="Times New Roman"/>
          <w:i/>
          <w:iCs/>
          <w:lang w:val="en-GB"/>
        </w:rPr>
        <w:t>LogM</w:t>
      </w:r>
      <w:proofErr w:type="spellEnd"/>
    </w:p>
    <w:p w:rsidRPr="00AF7912" w:rsidR="00AF7912" w:rsidP="00AF7912" w:rsidRDefault="00AF7912" w14:paraId="21EA3528" w14:textId="14D69E89">
      <w:pPr>
        <w:spacing w:after="0"/>
        <w:rPr>
          <w:rFonts w:ascii="Times New Roman" w:hAnsi="Times New Roman"/>
          <w:lang w:val="en-GB"/>
        </w:rPr>
      </w:pPr>
      <w:r w:rsidRPr="00AF7912">
        <w:rPr>
          <w:rFonts w:ascii="Times New Roman" w:hAnsi="Times New Roman"/>
          <w:i/>
          <w:iCs/>
          <w:lang w:val="en-GB"/>
        </w:rPr>
        <w:t>#################################################################################</w:t>
      </w:r>
    </w:p>
    <w:p w:rsidRPr="00AF7912" w:rsidR="00AF7912" w:rsidP="00AF7912" w:rsidRDefault="00AF7912" w14:paraId="3105FEB2" w14:textId="77777777">
      <w:pPr>
        <w:spacing w:after="0"/>
        <w:rPr>
          <w:rFonts w:ascii="Times New Roman" w:hAnsi="Times New Roman"/>
          <w:lang w:val="en-GB"/>
        </w:rPr>
      </w:pPr>
      <w:r w:rsidRPr="00AF7912">
        <w:rPr>
          <w:rFonts w:ascii="Times New Roman" w:hAnsi="Times New Roman"/>
          <w:lang w:val="en-GB"/>
        </w:rPr>
        <w:t xml:space="preserve">Plot1_logRMR &lt;- </w:t>
      </w:r>
      <w:proofErr w:type="spellStart"/>
      <w:proofErr w:type="gramStart"/>
      <w:r w:rsidRPr="00AF7912">
        <w:rPr>
          <w:rFonts w:ascii="Times New Roman" w:hAnsi="Times New Roman"/>
          <w:lang w:val="en-GB"/>
        </w:rPr>
        <w:t>ggplot</w:t>
      </w:r>
      <w:proofErr w:type="spellEnd"/>
      <w:r w:rsidRPr="00AF7912">
        <w:rPr>
          <w:rFonts w:ascii="Times New Roman" w:hAnsi="Times New Roman"/>
          <w:lang w:val="en-GB"/>
        </w:rPr>
        <w:t>(</w:t>
      </w:r>
      <w:proofErr w:type="gramEnd"/>
      <w:r w:rsidRPr="00AF7912">
        <w:rPr>
          <w:rFonts w:ascii="Times New Roman" w:hAnsi="Times New Roman"/>
          <w:lang w:val="en-GB"/>
        </w:rPr>
        <w:t xml:space="preserve">data = </w:t>
      </w:r>
      <w:proofErr w:type="spellStart"/>
      <w:r w:rsidRPr="00AF7912">
        <w:rPr>
          <w:rFonts w:ascii="Times New Roman" w:hAnsi="Times New Roman"/>
          <w:lang w:val="en-GB"/>
        </w:rPr>
        <w:t>Rodents_Data</w:t>
      </w:r>
      <w:proofErr w:type="spellEnd"/>
      <w:r w:rsidRPr="00AF7912">
        <w:rPr>
          <w:rFonts w:ascii="Times New Roman" w:hAnsi="Times New Roman"/>
          <w:lang w:val="en-GB"/>
        </w:rPr>
        <w:t xml:space="preserve">, </w:t>
      </w:r>
      <w:proofErr w:type="spellStart"/>
      <w:proofErr w:type="gramStart"/>
      <w:r w:rsidRPr="00AF7912">
        <w:rPr>
          <w:rFonts w:ascii="Times New Roman" w:hAnsi="Times New Roman"/>
          <w:lang w:val="en-GB"/>
        </w:rPr>
        <w:t>aes</w:t>
      </w:r>
      <w:proofErr w:type="spellEnd"/>
      <w:r w:rsidRPr="00AF7912">
        <w:rPr>
          <w:rFonts w:ascii="Times New Roman" w:hAnsi="Times New Roman"/>
          <w:lang w:val="en-GB"/>
        </w:rPr>
        <w:t>(</w:t>
      </w:r>
      <w:proofErr w:type="gramEnd"/>
      <w:r w:rsidRPr="00AF7912">
        <w:rPr>
          <w:rFonts w:ascii="Times New Roman" w:hAnsi="Times New Roman"/>
          <w:lang w:val="en-GB"/>
        </w:rPr>
        <w:t xml:space="preserve">x = </w:t>
      </w:r>
      <w:proofErr w:type="spellStart"/>
      <w:r w:rsidRPr="00AF7912">
        <w:rPr>
          <w:rFonts w:ascii="Times New Roman" w:hAnsi="Times New Roman"/>
          <w:lang w:val="en-GB"/>
        </w:rPr>
        <w:t>LogM</w:t>
      </w:r>
      <w:proofErr w:type="spellEnd"/>
      <w:r w:rsidRPr="00AF7912">
        <w:rPr>
          <w:rFonts w:ascii="Times New Roman" w:hAnsi="Times New Roman"/>
          <w:lang w:val="en-GB"/>
        </w:rPr>
        <w:t xml:space="preserve">, y = </w:t>
      </w:r>
      <w:proofErr w:type="spellStart"/>
      <w:r w:rsidRPr="00AF7912">
        <w:rPr>
          <w:rFonts w:ascii="Times New Roman" w:hAnsi="Times New Roman"/>
          <w:lang w:val="en-GB"/>
        </w:rPr>
        <w:t>LogRMR</w:t>
      </w:r>
      <w:proofErr w:type="spellEnd"/>
      <w:r w:rsidRPr="00AF7912">
        <w:rPr>
          <w:rFonts w:ascii="Times New Roman" w:hAnsi="Times New Roman"/>
          <w:lang w:val="en-GB"/>
        </w:rPr>
        <w:t>)) +</w:t>
      </w:r>
    </w:p>
    <w:p w:rsidRPr="00AF7912" w:rsidR="00AF7912" w:rsidP="00AF7912" w:rsidRDefault="00AF7912" w14:paraId="4E08D139" w14:textId="77777777">
      <w:pPr>
        <w:spacing w:after="0"/>
        <w:rPr>
          <w:rFonts w:ascii="Times New Roman" w:hAnsi="Times New Roman"/>
          <w:lang w:val="en-GB"/>
        </w:rPr>
      </w:pPr>
      <w:r w:rsidRPr="00AF7912">
        <w:rPr>
          <w:rFonts w:ascii="Times New Roman" w:hAnsi="Times New Roman"/>
          <w:lang w:val="en-GB"/>
        </w:rPr>
        <w:t xml:space="preserve">  </w:t>
      </w:r>
      <w:proofErr w:type="spellStart"/>
      <w:r w:rsidRPr="00AF7912">
        <w:rPr>
          <w:rFonts w:ascii="Times New Roman" w:hAnsi="Times New Roman"/>
          <w:lang w:val="en-GB"/>
        </w:rPr>
        <w:t>geom_</w:t>
      </w:r>
      <w:proofErr w:type="gramStart"/>
      <w:r w:rsidRPr="00AF7912">
        <w:rPr>
          <w:rFonts w:ascii="Times New Roman" w:hAnsi="Times New Roman"/>
          <w:lang w:val="en-GB"/>
        </w:rPr>
        <w:t>point</w:t>
      </w:r>
      <w:proofErr w:type="spellEnd"/>
      <w:r w:rsidRPr="00AF7912">
        <w:rPr>
          <w:rFonts w:ascii="Times New Roman" w:hAnsi="Times New Roman"/>
          <w:lang w:val="en-GB"/>
        </w:rPr>
        <w:t>(</w:t>
      </w:r>
      <w:proofErr w:type="gramEnd"/>
      <w:r w:rsidRPr="00AF7912">
        <w:rPr>
          <w:rFonts w:ascii="Times New Roman" w:hAnsi="Times New Roman"/>
          <w:lang w:val="en-GB"/>
        </w:rPr>
        <w:t>) +</w:t>
      </w:r>
    </w:p>
    <w:p w:rsidRPr="00AF7912" w:rsidR="00AF7912" w:rsidP="00AF7912" w:rsidRDefault="00AF7912" w14:paraId="434F5A63" w14:textId="77777777">
      <w:pPr>
        <w:spacing w:after="0"/>
        <w:rPr>
          <w:rFonts w:ascii="Times New Roman" w:hAnsi="Times New Roman"/>
          <w:lang w:val="en-GB"/>
        </w:rPr>
      </w:pPr>
      <w:r w:rsidRPr="00AF7912">
        <w:rPr>
          <w:rFonts w:ascii="Times New Roman" w:hAnsi="Times New Roman"/>
          <w:lang w:val="en-GB"/>
        </w:rPr>
        <w:t xml:space="preserve">  </w:t>
      </w:r>
      <w:proofErr w:type="spellStart"/>
      <w:r w:rsidRPr="00AF7912">
        <w:rPr>
          <w:rFonts w:ascii="Times New Roman" w:hAnsi="Times New Roman"/>
          <w:lang w:val="en-GB"/>
        </w:rPr>
        <w:t>theme_</w:t>
      </w:r>
      <w:proofErr w:type="gramStart"/>
      <w:r w:rsidRPr="00AF7912">
        <w:rPr>
          <w:rFonts w:ascii="Times New Roman" w:hAnsi="Times New Roman"/>
          <w:lang w:val="en-GB"/>
        </w:rPr>
        <w:t>classic</w:t>
      </w:r>
      <w:proofErr w:type="spellEnd"/>
      <w:r w:rsidRPr="00AF7912">
        <w:rPr>
          <w:rFonts w:ascii="Times New Roman" w:hAnsi="Times New Roman"/>
          <w:lang w:val="en-GB"/>
        </w:rPr>
        <w:t>(</w:t>
      </w:r>
      <w:proofErr w:type="gramEnd"/>
      <w:r w:rsidRPr="00AF7912">
        <w:rPr>
          <w:rFonts w:ascii="Times New Roman" w:hAnsi="Times New Roman"/>
          <w:lang w:val="en-GB"/>
        </w:rPr>
        <w:t>) +</w:t>
      </w:r>
    </w:p>
    <w:p w:rsidRPr="00AF7912" w:rsidR="00AF7912" w:rsidP="00AF7912" w:rsidRDefault="00AF7912" w14:paraId="564B6A45" w14:textId="77777777">
      <w:pPr>
        <w:spacing w:after="0"/>
        <w:rPr>
          <w:rFonts w:ascii="Times New Roman" w:hAnsi="Times New Roman"/>
          <w:lang w:val="en-GB"/>
        </w:rPr>
      </w:pPr>
      <w:r w:rsidRPr="00AF7912">
        <w:rPr>
          <w:rFonts w:ascii="Times New Roman" w:hAnsi="Times New Roman"/>
          <w:lang w:val="en-GB"/>
        </w:rPr>
        <w:t xml:space="preserve">  </w:t>
      </w:r>
      <w:proofErr w:type="gramStart"/>
      <w:r w:rsidRPr="00AF7912">
        <w:rPr>
          <w:rFonts w:ascii="Times New Roman" w:hAnsi="Times New Roman"/>
          <w:lang w:val="en-GB"/>
        </w:rPr>
        <w:t>theme(</w:t>
      </w:r>
      <w:proofErr w:type="gramEnd"/>
      <w:r w:rsidRPr="00AF7912">
        <w:rPr>
          <w:rFonts w:ascii="Times New Roman" w:hAnsi="Times New Roman"/>
          <w:lang w:val="en-GB"/>
        </w:rPr>
        <w:t xml:space="preserve">text = </w:t>
      </w:r>
      <w:proofErr w:type="spellStart"/>
      <w:r w:rsidRPr="00AF7912">
        <w:rPr>
          <w:rFonts w:ascii="Times New Roman" w:hAnsi="Times New Roman"/>
          <w:lang w:val="en-GB"/>
        </w:rPr>
        <w:t>element_</w:t>
      </w:r>
      <w:proofErr w:type="gramStart"/>
      <w:r w:rsidRPr="00AF7912">
        <w:rPr>
          <w:rFonts w:ascii="Times New Roman" w:hAnsi="Times New Roman"/>
          <w:lang w:val="en-GB"/>
        </w:rPr>
        <w:t>text</w:t>
      </w:r>
      <w:proofErr w:type="spellEnd"/>
      <w:r w:rsidRPr="00AF7912">
        <w:rPr>
          <w:rFonts w:ascii="Times New Roman" w:hAnsi="Times New Roman"/>
          <w:lang w:val="en-GB"/>
        </w:rPr>
        <w:t>(</w:t>
      </w:r>
      <w:proofErr w:type="gramEnd"/>
      <w:r w:rsidRPr="00AF7912">
        <w:rPr>
          <w:rFonts w:ascii="Times New Roman" w:hAnsi="Times New Roman"/>
          <w:lang w:val="en-GB"/>
        </w:rPr>
        <w:t>size = 14)) +</w:t>
      </w:r>
    </w:p>
    <w:p w:rsidRPr="00AF7912" w:rsidR="00AF7912" w:rsidP="00AF7912" w:rsidRDefault="00AF7912" w14:paraId="2638BEE5" w14:textId="77777777">
      <w:pPr>
        <w:spacing w:after="0"/>
        <w:rPr>
          <w:rFonts w:ascii="Times New Roman" w:hAnsi="Times New Roman"/>
          <w:lang w:val="en-GB"/>
        </w:rPr>
      </w:pPr>
      <w:r w:rsidRPr="00AF7912">
        <w:rPr>
          <w:rFonts w:ascii="Times New Roman" w:hAnsi="Times New Roman"/>
          <w:lang w:val="en-GB"/>
        </w:rPr>
        <w:t xml:space="preserve">  </w:t>
      </w:r>
      <w:proofErr w:type="gramStart"/>
      <w:r w:rsidRPr="00AF7912">
        <w:rPr>
          <w:rFonts w:ascii="Times New Roman" w:hAnsi="Times New Roman"/>
          <w:lang w:val="en-GB"/>
        </w:rPr>
        <w:t>labs(</w:t>
      </w:r>
      <w:proofErr w:type="gramEnd"/>
      <w:r w:rsidRPr="00AF7912">
        <w:rPr>
          <w:rFonts w:ascii="Times New Roman" w:hAnsi="Times New Roman"/>
          <w:lang w:val="en-GB"/>
        </w:rPr>
        <w:t>x = "log10(Body mass [g])", y = "log10(RMR [mlO2/h])")</w:t>
      </w:r>
    </w:p>
    <w:p w:rsidRPr="00AF7912" w:rsidR="00AF7912" w:rsidP="00AF7912" w:rsidRDefault="00AF7912" w14:paraId="6A002B42" w14:textId="77777777">
      <w:pPr>
        <w:spacing w:after="0"/>
        <w:rPr>
          <w:rFonts w:ascii="Times New Roman" w:hAnsi="Times New Roman"/>
          <w:lang w:val="en-GB"/>
        </w:rPr>
      </w:pPr>
      <w:r w:rsidRPr="00AF7912">
        <w:rPr>
          <w:rFonts w:ascii="Times New Roman" w:hAnsi="Times New Roman"/>
          <w:lang w:val="en-GB"/>
        </w:rPr>
        <w:t>Plot1_logRMR</w:t>
      </w:r>
    </w:p>
    <w:p w:rsidRPr="00AF7912" w:rsidR="00AF7912" w:rsidP="00AF7912" w:rsidRDefault="00AF7912" w14:paraId="23887B8A" w14:textId="7A78858A">
      <w:pPr>
        <w:spacing w:after="0"/>
        <w:rPr>
          <w:rFonts w:ascii="Times New Roman" w:hAnsi="Times New Roman"/>
          <w:lang w:val="en-GB"/>
        </w:rPr>
      </w:pPr>
      <w:r w:rsidRPr="00AF7912">
        <w:rPr>
          <w:rFonts w:ascii="Times New Roman" w:hAnsi="Times New Roman"/>
          <w:noProof/>
          <w:lang w:val="en-GB"/>
        </w:rPr>
        <w:drawing>
          <wp:inline distT="0" distB="0" distL="0" distR="0" wp14:anchorId="428610F0" wp14:editId="4B3DBA3D">
            <wp:extent cx="5731510" cy="4093845"/>
            <wp:effectExtent l="0" t="0" r="2540" b="1905"/>
            <wp:docPr id="1831042320" name="Picture 19" descr="A diagram of a body m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42320" name="Picture 19" descr="A diagram of a body mas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rsidRPr="00AF7912" w:rsidR="00AF7912" w:rsidP="00AF7912" w:rsidRDefault="00AF7912" w14:paraId="45F81A93" w14:textId="77777777">
      <w:pPr>
        <w:spacing w:after="0"/>
        <w:rPr>
          <w:rFonts w:ascii="Times New Roman" w:hAnsi="Times New Roman"/>
          <w:lang w:val="en-GB"/>
        </w:rPr>
      </w:pPr>
      <w:r w:rsidRPr="00AF7912">
        <w:rPr>
          <w:rFonts w:ascii="Times New Roman" w:hAnsi="Times New Roman"/>
          <w:i/>
          <w:iCs/>
          <w:lang w:val="en-GB"/>
        </w:rPr>
        <w:t># Now the relation appears approximately linear; normality is checked later using residual diagnostics.</w:t>
      </w:r>
    </w:p>
    <w:p w:rsidRPr="00AF7912" w:rsidR="00AF7912" w:rsidP="00AF7912" w:rsidRDefault="00AF7912" w14:paraId="5A205124" w14:textId="77777777">
      <w:pPr>
        <w:spacing w:after="0"/>
        <w:rPr>
          <w:rFonts w:ascii="Times New Roman" w:hAnsi="Times New Roman"/>
          <w:lang w:val="en-GB"/>
        </w:rPr>
      </w:pPr>
    </w:p>
    <w:p w:rsidRPr="00AF7912" w:rsidR="00AF7912" w:rsidP="00AF7912" w:rsidRDefault="00AF7912" w14:paraId="24D5C6D2" w14:textId="77777777">
      <w:pPr>
        <w:spacing w:after="0"/>
        <w:rPr>
          <w:rFonts w:ascii="Times New Roman" w:hAnsi="Times New Roman"/>
          <w:lang w:val="en-GB"/>
        </w:rPr>
      </w:pPr>
    </w:p>
    <w:p w:rsidRPr="00AF7912" w:rsidR="00AF7912" w:rsidP="00AF7912" w:rsidRDefault="00AF7912" w14:paraId="3839199E" w14:textId="51890328">
      <w:pPr>
        <w:spacing w:after="0"/>
        <w:rPr>
          <w:rFonts w:ascii="Times New Roman" w:hAnsi="Times New Roman"/>
          <w:lang w:val="en-GB"/>
        </w:rPr>
      </w:pPr>
      <w:r w:rsidRPr="00AF7912">
        <w:rPr>
          <w:rFonts w:ascii="Times New Roman" w:hAnsi="Times New Roman"/>
          <w:i/>
          <w:iCs/>
          <w:lang w:val="en-GB"/>
        </w:rPr>
        <w:t>##################################################################################</w:t>
      </w:r>
    </w:p>
    <w:p w:rsidRPr="00AF7912" w:rsidR="00AF7912" w:rsidP="00AF7912" w:rsidRDefault="00AF7912" w14:paraId="01988623" w14:textId="77777777">
      <w:pPr>
        <w:spacing w:after="0"/>
        <w:rPr>
          <w:rFonts w:ascii="Times New Roman" w:hAnsi="Times New Roman"/>
          <w:lang w:val="en-GB"/>
        </w:rPr>
      </w:pPr>
      <w:r w:rsidRPr="00AF7912">
        <w:rPr>
          <w:rFonts w:ascii="Times New Roman" w:hAnsi="Times New Roman"/>
          <w:i/>
          <w:iCs/>
          <w:lang w:val="en-GB"/>
        </w:rPr>
        <w:t># Fitting the linear model to log transformed values</w:t>
      </w:r>
    </w:p>
    <w:p w:rsidRPr="00AF7912" w:rsidR="00AF7912" w:rsidP="00AF7912" w:rsidRDefault="00AF7912" w14:paraId="535EA7FB" w14:textId="268CEB0A">
      <w:pPr>
        <w:spacing w:after="0"/>
        <w:rPr>
          <w:rFonts w:ascii="Times New Roman" w:hAnsi="Times New Roman"/>
          <w:lang w:val="en-GB"/>
        </w:rPr>
      </w:pPr>
      <w:r w:rsidRPr="00AF7912">
        <w:rPr>
          <w:rFonts w:ascii="Times New Roman" w:hAnsi="Times New Roman"/>
          <w:i/>
          <w:iCs/>
          <w:lang w:val="en-GB"/>
        </w:rPr>
        <w:t>##################################################################################</w:t>
      </w:r>
    </w:p>
    <w:p w:rsidRPr="00AF7912" w:rsidR="00AF7912" w:rsidP="00AF7912" w:rsidRDefault="00AF7912" w14:paraId="715F3C05" w14:textId="77777777">
      <w:pPr>
        <w:spacing w:after="0"/>
        <w:rPr>
          <w:rFonts w:ascii="Times New Roman" w:hAnsi="Times New Roman"/>
          <w:lang w:val="en-GB"/>
        </w:rPr>
      </w:pPr>
      <w:proofErr w:type="spellStart"/>
      <w:r w:rsidRPr="00AF7912">
        <w:rPr>
          <w:rFonts w:ascii="Times New Roman" w:hAnsi="Times New Roman"/>
          <w:lang w:val="en-GB"/>
        </w:rPr>
        <w:t>LogRMR_Output</w:t>
      </w:r>
      <w:proofErr w:type="spellEnd"/>
      <w:r w:rsidRPr="00AF7912">
        <w:rPr>
          <w:rFonts w:ascii="Times New Roman" w:hAnsi="Times New Roman"/>
          <w:lang w:val="en-GB"/>
        </w:rPr>
        <w:t xml:space="preserve"> &lt;- </w:t>
      </w:r>
      <w:proofErr w:type="spellStart"/>
      <w:proofErr w:type="gramStart"/>
      <w:r w:rsidRPr="00AF7912">
        <w:rPr>
          <w:rFonts w:ascii="Times New Roman" w:hAnsi="Times New Roman"/>
          <w:lang w:val="en-GB"/>
        </w:rPr>
        <w:t>lm</w:t>
      </w:r>
      <w:proofErr w:type="spellEnd"/>
      <w:r w:rsidRPr="00AF7912">
        <w:rPr>
          <w:rFonts w:ascii="Times New Roman" w:hAnsi="Times New Roman"/>
          <w:lang w:val="en-GB"/>
        </w:rPr>
        <w:t>(</w:t>
      </w:r>
      <w:proofErr w:type="spellStart"/>
      <w:proofErr w:type="gramEnd"/>
      <w:r w:rsidRPr="00AF7912">
        <w:rPr>
          <w:rFonts w:ascii="Times New Roman" w:hAnsi="Times New Roman"/>
          <w:lang w:val="en-GB"/>
        </w:rPr>
        <w:t>LogRMR</w:t>
      </w:r>
      <w:proofErr w:type="spellEnd"/>
      <w:r w:rsidRPr="00AF7912">
        <w:rPr>
          <w:rFonts w:ascii="Times New Roman" w:hAnsi="Times New Roman"/>
          <w:lang w:val="en-GB"/>
        </w:rPr>
        <w:t xml:space="preserve"> ~ </w:t>
      </w:r>
      <w:proofErr w:type="spellStart"/>
      <w:r w:rsidRPr="00AF7912">
        <w:rPr>
          <w:rFonts w:ascii="Times New Roman" w:hAnsi="Times New Roman"/>
          <w:lang w:val="en-GB"/>
        </w:rPr>
        <w:t>LogM</w:t>
      </w:r>
      <w:proofErr w:type="spellEnd"/>
      <w:r w:rsidRPr="00AF7912">
        <w:rPr>
          <w:rFonts w:ascii="Times New Roman" w:hAnsi="Times New Roman"/>
          <w:lang w:val="en-GB"/>
        </w:rPr>
        <w:t xml:space="preserve">, data = </w:t>
      </w:r>
      <w:proofErr w:type="spellStart"/>
      <w:r w:rsidRPr="00AF7912">
        <w:rPr>
          <w:rFonts w:ascii="Times New Roman" w:hAnsi="Times New Roman"/>
          <w:lang w:val="en-GB"/>
        </w:rPr>
        <w:t>Rodents_Data</w:t>
      </w:r>
      <w:proofErr w:type="spellEnd"/>
      <w:r w:rsidRPr="00AF7912">
        <w:rPr>
          <w:rFonts w:ascii="Times New Roman" w:hAnsi="Times New Roman"/>
          <w:lang w:val="en-GB"/>
        </w:rPr>
        <w:t>)</w:t>
      </w:r>
    </w:p>
    <w:p w:rsidRPr="00AF7912" w:rsidR="00AF7912" w:rsidP="00AF7912" w:rsidRDefault="00AF7912" w14:paraId="6D8E9070" w14:textId="77777777">
      <w:pPr>
        <w:spacing w:after="0"/>
        <w:rPr>
          <w:rFonts w:ascii="Times New Roman" w:hAnsi="Times New Roman"/>
          <w:lang w:val="en-GB"/>
        </w:rPr>
      </w:pPr>
    </w:p>
    <w:p w:rsidRPr="00AF7912" w:rsidR="00AF7912" w:rsidP="00AF7912" w:rsidRDefault="00AF7912" w14:paraId="11480603" w14:textId="77777777">
      <w:pPr>
        <w:spacing w:after="0"/>
        <w:rPr>
          <w:rFonts w:ascii="Times New Roman" w:hAnsi="Times New Roman"/>
          <w:lang w:val="en-GB"/>
        </w:rPr>
      </w:pPr>
    </w:p>
    <w:p w:rsidRPr="00AF7912" w:rsidR="00AF7912" w:rsidP="00AF7912" w:rsidRDefault="00AF7912" w14:paraId="131B552B" w14:textId="494FFB0D">
      <w:pPr>
        <w:spacing w:after="0"/>
        <w:rPr>
          <w:rFonts w:ascii="Times New Roman" w:hAnsi="Times New Roman"/>
          <w:lang w:val="en-GB"/>
        </w:rPr>
      </w:pPr>
      <w:r w:rsidRPr="00AF7912">
        <w:rPr>
          <w:rFonts w:ascii="Times New Roman" w:hAnsi="Times New Roman"/>
          <w:i/>
          <w:iCs/>
          <w:lang w:val="en-GB"/>
        </w:rPr>
        <w:t>##################################################################################</w:t>
      </w:r>
    </w:p>
    <w:p w:rsidRPr="00AF7912" w:rsidR="00AF7912" w:rsidP="00AF7912" w:rsidRDefault="00AF7912" w14:paraId="1A9F0F51" w14:textId="77777777">
      <w:pPr>
        <w:spacing w:after="0"/>
        <w:rPr>
          <w:rFonts w:ascii="Times New Roman" w:hAnsi="Times New Roman"/>
          <w:lang w:val="en-GB"/>
        </w:rPr>
      </w:pPr>
      <w:r w:rsidRPr="00AF7912">
        <w:rPr>
          <w:rFonts w:ascii="Times New Roman" w:hAnsi="Times New Roman"/>
          <w:i/>
          <w:iCs/>
          <w:lang w:val="en-GB"/>
        </w:rPr>
        <w:t xml:space="preserve"># Analysis of residuals </w:t>
      </w:r>
    </w:p>
    <w:p w:rsidRPr="00AF7912" w:rsidR="00AF7912" w:rsidP="00AF7912" w:rsidRDefault="00AF7912" w14:paraId="631B4ED8" w14:textId="3E256216">
      <w:pPr>
        <w:spacing w:after="0"/>
        <w:rPr>
          <w:rFonts w:ascii="Times New Roman" w:hAnsi="Times New Roman"/>
          <w:lang w:val="en-GB"/>
        </w:rPr>
      </w:pPr>
      <w:r w:rsidRPr="00AF7912">
        <w:rPr>
          <w:rFonts w:ascii="Times New Roman" w:hAnsi="Times New Roman"/>
          <w:i/>
          <w:iCs/>
          <w:lang w:val="en-GB"/>
        </w:rPr>
        <w:t>##################################################################################</w:t>
      </w:r>
    </w:p>
    <w:p w:rsidRPr="00AF7912" w:rsidR="00AF7912" w:rsidP="00AF7912" w:rsidRDefault="00AF7912" w14:paraId="29ACAC0E" w14:textId="77777777">
      <w:pPr>
        <w:spacing w:after="0"/>
        <w:rPr>
          <w:rFonts w:ascii="Times New Roman" w:hAnsi="Times New Roman"/>
          <w:lang w:val="en-GB"/>
        </w:rPr>
      </w:pPr>
    </w:p>
    <w:p w:rsidRPr="00AF7912" w:rsidR="00AF7912" w:rsidP="00AF7912" w:rsidRDefault="00AF7912" w14:paraId="60516B07" w14:textId="77777777">
      <w:pPr>
        <w:spacing w:after="0"/>
        <w:rPr>
          <w:rFonts w:ascii="Times New Roman" w:hAnsi="Times New Roman"/>
          <w:lang w:val="en-GB"/>
        </w:rPr>
      </w:pPr>
      <w:r w:rsidRPr="00AF7912">
        <w:rPr>
          <w:rFonts w:ascii="Times New Roman" w:hAnsi="Times New Roman"/>
          <w:i/>
          <w:iCs/>
          <w:lang w:val="en-GB"/>
        </w:rPr>
        <w:t># Analysis or residuals</w:t>
      </w:r>
    </w:p>
    <w:p w:rsidRPr="00AF7912" w:rsidR="00AF7912" w:rsidP="00AF7912" w:rsidRDefault="00AF7912" w14:paraId="2E83D27F" w14:textId="77777777">
      <w:pPr>
        <w:spacing w:after="0"/>
        <w:rPr>
          <w:rFonts w:ascii="Times New Roman" w:hAnsi="Times New Roman"/>
          <w:lang w:val="en-GB"/>
        </w:rPr>
      </w:pPr>
      <w:r w:rsidRPr="00AF7912">
        <w:rPr>
          <w:rFonts w:ascii="Times New Roman" w:hAnsi="Times New Roman"/>
          <w:i/>
          <w:iCs/>
          <w:lang w:val="en-GB"/>
        </w:rPr>
        <w:t># Checking normality - histogram, quantile plot, and Shapiro-Wilk test</w:t>
      </w:r>
    </w:p>
    <w:p w:rsidRPr="00AF7912" w:rsidR="00AF7912" w:rsidP="00AF7912" w:rsidRDefault="00AF7912" w14:paraId="122F1BA5" w14:textId="77777777">
      <w:pPr>
        <w:spacing w:after="0"/>
        <w:rPr>
          <w:rFonts w:ascii="Times New Roman" w:hAnsi="Times New Roman"/>
          <w:lang w:val="en-GB"/>
        </w:rPr>
      </w:pPr>
      <w:proofErr w:type="gramStart"/>
      <w:r w:rsidRPr="00AF7912">
        <w:rPr>
          <w:rFonts w:ascii="Times New Roman" w:hAnsi="Times New Roman"/>
          <w:lang w:val="en-GB"/>
        </w:rPr>
        <w:t>hist(</w:t>
      </w:r>
      <w:proofErr w:type="spellStart"/>
      <w:proofErr w:type="gramEnd"/>
      <w:r w:rsidRPr="00AF7912">
        <w:rPr>
          <w:rFonts w:ascii="Times New Roman" w:hAnsi="Times New Roman"/>
          <w:lang w:val="en-GB"/>
        </w:rPr>
        <w:t>LogRMR_Output$residuals</w:t>
      </w:r>
      <w:proofErr w:type="spellEnd"/>
      <w:r w:rsidRPr="00AF7912">
        <w:rPr>
          <w:rFonts w:ascii="Times New Roman" w:hAnsi="Times New Roman"/>
          <w:lang w:val="en-GB"/>
        </w:rPr>
        <w:t xml:space="preserve">)           </w:t>
      </w:r>
    </w:p>
    <w:p w:rsidRPr="00AF7912" w:rsidR="00AF7912" w:rsidP="00AF7912" w:rsidRDefault="00AF7912" w14:paraId="344443B0" w14:textId="2A2B1920">
      <w:pPr>
        <w:spacing w:after="0"/>
        <w:rPr>
          <w:rFonts w:ascii="Times New Roman" w:hAnsi="Times New Roman"/>
          <w:lang w:val="en-GB"/>
        </w:rPr>
      </w:pPr>
      <w:r w:rsidRPr="00AF7912">
        <w:rPr>
          <w:rFonts w:ascii="Times New Roman" w:hAnsi="Times New Roman"/>
          <w:noProof/>
          <w:lang w:val="en-GB"/>
        </w:rPr>
        <w:drawing>
          <wp:inline distT="0" distB="0" distL="0" distR="0" wp14:anchorId="2C449291" wp14:editId="1A1E959F">
            <wp:extent cx="5731510" cy="4093845"/>
            <wp:effectExtent l="0" t="0" r="2540" b="1905"/>
            <wp:docPr id="646202586" name="Picture 18"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02586" name="Picture 18" descr="A graph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rsidRPr="00AF7912" w:rsidR="00AF7912" w:rsidP="00AF7912" w:rsidRDefault="00AF7912" w14:paraId="39E57A00" w14:textId="77777777">
      <w:pPr>
        <w:spacing w:after="0"/>
        <w:rPr>
          <w:rFonts w:ascii="Times New Roman" w:hAnsi="Times New Roman"/>
          <w:lang w:val="en-GB"/>
        </w:rPr>
      </w:pPr>
      <w:proofErr w:type="gramStart"/>
      <w:r w:rsidRPr="00AF7912">
        <w:rPr>
          <w:rFonts w:ascii="Times New Roman" w:hAnsi="Times New Roman"/>
          <w:lang w:val="en-GB"/>
        </w:rPr>
        <w:t>plot(</w:t>
      </w:r>
      <w:proofErr w:type="gramEnd"/>
      <w:r w:rsidRPr="00AF7912">
        <w:rPr>
          <w:rFonts w:ascii="Times New Roman" w:hAnsi="Times New Roman"/>
          <w:lang w:val="en-GB"/>
        </w:rPr>
        <w:t>LogRMR_Output,2)</w:t>
      </w:r>
    </w:p>
    <w:p w:rsidRPr="00AF7912" w:rsidR="00AF7912" w:rsidP="00AF7912" w:rsidRDefault="00AF7912" w14:paraId="33861B48" w14:textId="7194B480">
      <w:pPr>
        <w:spacing w:after="0"/>
        <w:rPr>
          <w:rFonts w:ascii="Times New Roman" w:hAnsi="Times New Roman"/>
          <w:lang w:val="en-GB"/>
        </w:rPr>
      </w:pPr>
      <w:r w:rsidRPr="00AF7912">
        <w:rPr>
          <w:rFonts w:ascii="Times New Roman" w:hAnsi="Times New Roman"/>
          <w:noProof/>
          <w:lang w:val="en-GB"/>
        </w:rPr>
        <w:drawing>
          <wp:inline distT="0" distB="0" distL="0" distR="0" wp14:anchorId="5DB7942C" wp14:editId="225EB7F9">
            <wp:extent cx="5731510" cy="4093845"/>
            <wp:effectExtent l="0" t="0" r="2540" b="1905"/>
            <wp:docPr id="1884479208" name="Picture 17"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79208" name="Picture 17" descr="A graph of a number of dot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rsidRPr="00AF7912" w:rsidR="00AF7912" w:rsidP="00AF7912" w:rsidRDefault="00AF7912" w14:paraId="3AD1655C" w14:textId="77777777">
      <w:pPr>
        <w:spacing w:after="0"/>
        <w:rPr>
          <w:rFonts w:ascii="Times New Roman" w:hAnsi="Times New Roman"/>
          <w:lang w:val="en-GB"/>
        </w:rPr>
      </w:pPr>
      <w:proofErr w:type="spellStart"/>
      <w:r w:rsidRPr="00AF7912">
        <w:rPr>
          <w:rFonts w:ascii="Times New Roman" w:hAnsi="Times New Roman"/>
          <w:lang w:val="en-GB"/>
        </w:rPr>
        <w:t>shapiro.</w:t>
      </w:r>
      <w:proofErr w:type="gramStart"/>
      <w:r w:rsidRPr="00AF7912">
        <w:rPr>
          <w:rFonts w:ascii="Times New Roman" w:hAnsi="Times New Roman"/>
          <w:lang w:val="en-GB"/>
        </w:rPr>
        <w:t>test</w:t>
      </w:r>
      <w:proofErr w:type="spellEnd"/>
      <w:r w:rsidRPr="00AF7912">
        <w:rPr>
          <w:rFonts w:ascii="Times New Roman" w:hAnsi="Times New Roman"/>
          <w:lang w:val="en-GB"/>
        </w:rPr>
        <w:t>(</w:t>
      </w:r>
      <w:proofErr w:type="spellStart"/>
      <w:proofErr w:type="gramEnd"/>
      <w:r w:rsidRPr="00AF7912">
        <w:rPr>
          <w:rFonts w:ascii="Times New Roman" w:hAnsi="Times New Roman"/>
          <w:lang w:val="en-GB"/>
        </w:rPr>
        <w:t>LogRMR_Output$residuals</w:t>
      </w:r>
      <w:proofErr w:type="spellEnd"/>
      <w:r w:rsidRPr="00AF7912">
        <w:rPr>
          <w:rFonts w:ascii="Times New Roman" w:hAnsi="Times New Roman"/>
          <w:lang w:val="en-GB"/>
        </w:rPr>
        <w:t>)</w:t>
      </w:r>
    </w:p>
    <w:p w:rsidRPr="00AF7912" w:rsidR="00AF7912" w:rsidP="00AF7912" w:rsidRDefault="00AF7912" w14:paraId="0E2A49D9" w14:textId="77777777">
      <w:pPr>
        <w:spacing w:after="0"/>
        <w:rPr>
          <w:rFonts w:ascii="Times New Roman" w:hAnsi="Times New Roman"/>
          <w:lang w:val="en-GB"/>
        </w:rPr>
      </w:pPr>
      <w:r w:rsidRPr="00AF7912">
        <w:rPr>
          <w:rFonts w:ascii="Times New Roman" w:hAnsi="Times New Roman"/>
          <w:lang w:val="en-GB"/>
        </w:rPr>
        <w:t xml:space="preserve">## </w:t>
      </w:r>
    </w:p>
    <w:p w:rsidRPr="00AF7912" w:rsidR="00AF7912" w:rsidP="00AF7912" w:rsidRDefault="00AF7912" w14:paraId="075FD1FE" w14:textId="77777777">
      <w:pPr>
        <w:spacing w:after="0"/>
        <w:rPr>
          <w:rFonts w:ascii="Times New Roman" w:hAnsi="Times New Roman"/>
          <w:lang w:val="en-GB"/>
        </w:rPr>
      </w:pPr>
      <w:r w:rsidRPr="00AF7912">
        <w:rPr>
          <w:rFonts w:ascii="Times New Roman" w:hAnsi="Times New Roman"/>
          <w:lang w:val="en-GB"/>
        </w:rPr>
        <w:t>#</w:t>
      </w:r>
      <w:proofErr w:type="gramStart"/>
      <w:r w:rsidRPr="00AF7912">
        <w:rPr>
          <w:rFonts w:ascii="Times New Roman" w:hAnsi="Times New Roman"/>
          <w:lang w:val="en-GB"/>
        </w:rPr>
        <w:t>#  Shapiro</w:t>
      </w:r>
      <w:proofErr w:type="gramEnd"/>
      <w:r w:rsidRPr="00AF7912">
        <w:rPr>
          <w:rFonts w:ascii="Times New Roman" w:hAnsi="Times New Roman"/>
          <w:lang w:val="en-GB"/>
        </w:rPr>
        <w:t>-Wilk normality test</w:t>
      </w:r>
    </w:p>
    <w:p w:rsidRPr="00AF7912" w:rsidR="00AF7912" w:rsidP="00AF7912" w:rsidRDefault="00AF7912" w14:paraId="0207ADAE" w14:textId="77777777">
      <w:pPr>
        <w:spacing w:after="0"/>
        <w:rPr>
          <w:rFonts w:ascii="Times New Roman" w:hAnsi="Times New Roman"/>
          <w:lang w:val="en-GB"/>
        </w:rPr>
      </w:pPr>
      <w:r w:rsidRPr="00AF7912">
        <w:rPr>
          <w:rFonts w:ascii="Times New Roman" w:hAnsi="Times New Roman"/>
          <w:lang w:val="en-GB"/>
        </w:rPr>
        <w:t xml:space="preserve">## </w:t>
      </w:r>
    </w:p>
    <w:p w:rsidRPr="00AF7912" w:rsidR="00AF7912" w:rsidP="00AF7912" w:rsidRDefault="00AF7912" w14:paraId="7B9EACB9" w14:textId="77777777">
      <w:pPr>
        <w:spacing w:after="0"/>
        <w:rPr>
          <w:rFonts w:ascii="Times New Roman" w:hAnsi="Times New Roman"/>
          <w:lang w:val="en-GB"/>
        </w:rPr>
      </w:pPr>
      <w:r w:rsidRPr="00AF7912">
        <w:rPr>
          <w:rFonts w:ascii="Times New Roman" w:hAnsi="Times New Roman"/>
          <w:lang w:val="en-GB"/>
        </w:rPr>
        <w:t xml:space="preserve">## data:  </w:t>
      </w:r>
      <w:proofErr w:type="spellStart"/>
      <w:r w:rsidRPr="00AF7912">
        <w:rPr>
          <w:rFonts w:ascii="Times New Roman" w:hAnsi="Times New Roman"/>
          <w:lang w:val="en-GB"/>
        </w:rPr>
        <w:t>LogRMR_Output$residuals</w:t>
      </w:r>
      <w:proofErr w:type="spellEnd"/>
    </w:p>
    <w:p w:rsidRPr="00AF7912" w:rsidR="00AF7912" w:rsidP="00AF7912" w:rsidRDefault="00AF7912" w14:paraId="11551E1D" w14:textId="77777777">
      <w:pPr>
        <w:spacing w:after="0"/>
        <w:rPr>
          <w:rFonts w:ascii="Times New Roman" w:hAnsi="Times New Roman"/>
          <w:lang w:val="en-GB"/>
        </w:rPr>
      </w:pPr>
      <w:r w:rsidRPr="00AF7912">
        <w:rPr>
          <w:rFonts w:ascii="Times New Roman" w:hAnsi="Times New Roman"/>
          <w:lang w:val="en-GB"/>
        </w:rPr>
        <w:t>## W = 0.99106, p-value = 0.6673</w:t>
      </w:r>
    </w:p>
    <w:p w:rsidRPr="00AF7912" w:rsidR="00AF7912" w:rsidP="00AF7912" w:rsidRDefault="00AF7912" w14:paraId="0970EE1E" w14:textId="77777777">
      <w:pPr>
        <w:spacing w:after="0"/>
        <w:rPr>
          <w:rFonts w:ascii="Times New Roman" w:hAnsi="Times New Roman"/>
          <w:lang w:val="en-GB"/>
        </w:rPr>
      </w:pPr>
      <w:r w:rsidRPr="00AF7912">
        <w:rPr>
          <w:rFonts w:ascii="Times New Roman" w:hAnsi="Times New Roman"/>
          <w:i/>
          <w:iCs/>
          <w:lang w:val="en-GB"/>
        </w:rPr>
        <w:t># Distribution looks normal</w:t>
      </w:r>
    </w:p>
    <w:p w:rsidRPr="00AF7912" w:rsidR="00AF7912" w:rsidP="00AF7912" w:rsidRDefault="00AF7912" w14:paraId="4C6BB57C" w14:textId="77777777">
      <w:pPr>
        <w:spacing w:after="0"/>
        <w:rPr>
          <w:rFonts w:ascii="Times New Roman" w:hAnsi="Times New Roman"/>
          <w:lang w:val="en-GB"/>
        </w:rPr>
      </w:pPr>
    </w:p>
    <w:p w:rsidRPr="00AF7912" w:rsidR="00AF7912" w:rsidP="00AF7912" w:rsidRDefault="00AF7912" w14:paraId="5B1E45EA" w14:textId="77777777">
      <w:pPr>
        <w:spacing w:after="0"/>
        <w:rPr>
          <w:rFonts w:ascii="Times New Roman" w:hAnsi="Times New Roman"/>
          <w:lang w:val="en-GB"/>
        </w:rPr>
      </w:pPr>
      <w:r w:rsidRPr="00AF7912">
        <w:rPr>
          <w:rFonts w:ascii="Times New Roman" w:hAnsi="Times New Roman"/>
          <w:i/>
          <w:iCs/>
          <w:lang w:val="en-GB"/>
        </w:rPr>
        <w:t># Checking linearity homogeneity of variance - plot of residual vs predicted values</w:t>
      </w:r>
    </w:p>
    <w:p w:rsidRPr="00AF7912" w:rsidR="00AF7912" w:rsidP="00AF7912" w:rsidRDefault="00AF7912" w14:paraId="336D031E" w14:textId="77777777">
      <w:pPr>
        <w:spacing w:after="0"/>
        <w:rPr>
          <w:rFonts w:ascii="Times New Roman" w:hAnsi="Times New Roman"/>
          <w:lang w:val="en-GB"/>
        </w:rPr>
      </w:pPr>
      <w:proofErr w:type="gramStart"/>
      <w:r w:rsidRPr="00AF7912">
        <w:rPr>
          <w:rFonts w:ascii="Times New Roman" w:hAnsi="Times New Roman"/>
          <w:lang w:val="en-GB"/>
        </w:rPr>
        <w:t>plot(</w:t>
      </w:r>
      <w:proofErr w:type="gramEnd"/>
      <w:r w:rsidRPr="00AF7912">
        <w:rPr>
          <w:rFonts w:ascii="Times New Roman" w:hAnsi="Times New Roman"/>
          <w:lang w:val="en-GB"/>
        </w:rPr>
        <w:t>LogRMR_Output,1)</w:t>
      </w:r>
    </w:p>
    <w:p w:rsidRPr="00AF7912" w:rsidR="00AF7912" w:rsidP="00AF7912" w:rsidRDefault="00AF7912" w14:paraId="781D58F5" w14:textId="6D522A05">
      <w:pPr>
        <w:spacing w:after="0"/>
        <w:rPr>
          <w:rFonts w:ascii="Times New Roman" w:hAnsi="Times New Roman"/>
          <w:lang w:val="en-GB"/>
        </w:rPr>
      </w:pPr>
      <w:r w:rsidRPr="00AF7912">
        <w:rPr>
          <w:rFonts w:ascii="Times New Roman" w:hAnsi="Times New Roman"/>
          <w:noProof/>
          <w:lang w:val="en-GB"/>
        </w:rPr>
        <w:drawing>
          <wp:inline distT="0" distB="0" distL="0" distR="0" wp14:anchorId="66BC5178" wp14:editId="26C4A2AD">
            <wp:extent cx="5731510" cy="4093845"/>
            <wp:effectExtent l="0" t="0" r="2540" b="1905"/>
            <wp:docPr id="249834355" name="Picture 16" descr="A graph with black dots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34355" name="Picture 16" descr="A graph with black dots and red lin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rsidRPr="00AF7912" w:rsidR="00AF7912" w:rsidP="00AF7912" w:rsidRDefault="00AF7912" w14:paraId="18EA9EA6" w14:textId="77777777">
      <w:pPr>
        <w:spacing w:after="0"/>
        <w:rPr>
          <w:rFonts w:ascii="Times New Roman" w:hAnsi="Times New Roman"/>
          <w:lang w:val="en-GB"/>
        </w:rPr>
      </w:pPr>
      <w:r w:rsidRPr="00AF7912">
        <w:rPr>
          <w:rFonts w:ascii="Times New Roman" w:hAnsi="Times New Roman"/>
          <w:i/>
          <w:iCs/>
          <w:lang w:val="en-GB"/>
        </w:rPr>
        <w:t xml:space="preserve"># The plot indicates a linear relationship and constant variance of the </w:t>
      </w:r>
    </w:p>
    <w:p w:rsidRPr="00AF7912" w:rsidR="00AF7912" w:rsidP="00AF7912" w:rsidRDefault="00AF7912" w14:paraId="7BD512A7" w14:textId="77777777">
      <w:pPr>
        <w:spacing w:after="0"/>
        <w:rPr>
          <w:rFonts w:ascii="Times New Roman" w:hAnsi="Times New Roman"/>
          <w:lang w:val="en-GB"/>
        </w:rPr>
      </w:pPr>
      <w:r w:rsidRPr="00AF7912">
        <w:rPr>
          <w:rFonts w:ascii="Times New Roman" w:hAnsi="Times New Roman"/>
          <w:i/>
          <w:iCs/>
          <w:lang w:val="en-GB"/>
        </w:rPr>
        <w:t>#residuals (homoscedasticity)</w:t>
      </w:r>
    </w:p>
    <w:p w:rsidRPr="00AF7912" w:rsidR="00AF7912" w:rsidP="00AF7912" w:rsidRDefault="00AF7912" w14:paraId="38399465" w14:textId="77777777">
      <w:pPr>
        <w:spacing w:after="0"/>
        <w:rPr>
          <w:rFonts w:ascii="Times New Roman" w:hAnsi="Times New Roman"/>
          <w:lang w:val="en-GB"/>
        </w:rPr>
      </w:pPr>
    </w:p>
    <w:p w:rsidRPr="00AF7912" w:rsidR="00AF7912" w:rsidP="00AF7912" w:rsidRDefault="00AF7912" w14:paraId="13FEA6C2" w14:textId="77777777">
      <w:pPr>
        <w:spacing w:after="0"/>
        <w:rPr>
          <w:rFonts w:ascii="Times New Roman" w:hAnsi="Times New Roman"/>
          <w:lang w:val="en-GB"/>
        </w:rPr>
      </w:pPr>
      <w:r w:rsidRPr="00AF7912">
        <w:rPr>
          <w:rFonts w:ascii="Times New Roman" w:hAnsi="Times New Roman"/>
          <w:i/>
          <w:iCs/>
          <w:lang w:val="en-GB"/>
        </w:rPr>
        <w:t xml:space="preserve"># Checking distribution of the points influence - Cook's distance, and plot of </w:t>
      </w:r>
    </w:p>
    <w:p w:rsidRPr="00AF7912" w:rsidR="00AF7912" w:rsidP="00AF7912" w:rsidRDefault="00AF7912" w14:paraId="2B501F91" w14:textId="77777777">
      <w:pPr>
        <w:spacing w:after="0"/>
        <w:rPr>
          <w:rFonts w:ascii="Times New Roman" w:hAnsi="Times New Roman"/>
          <w:lang w:val="en-GB"/>
        </w:rPr>
      </w:pPr>
      <w:r w:rsidRPr="00AF7912">
        <w:rPr>
          <w:rFonts w:ascii="Times New Roman" w:hAnsi="Times New Roman"/>
          <w:i/>
          <w:iCs/>
          <w:lang w:val="en-GB"/>
        </w:rPr>
        <w:t>#residual vs leverage</w:t>
      </w:r>
    </w:p>
    <w:p w:rsidRPr="00AF7912" w:rsidR="00AF7912" w:rsidP="00AF7912" w:rsidRDefault="00AF7912" w14:paraId="3BD7D544" w14:textId="77777777">
      <w:pPr>
        <w:spacing w:after="0"/>
        <w:rPr>
          <w:rFonts w:ascii="Times New Roman" w:hAnsi="Times New Roman"/>
          <w:lang w:val="en-GB"/>
        </w:rPr>
      </w:pPr>
      <w:proofErr w:type="gramStart"/>
      <w:r w:rsidRPr="00AF7912">
        <w:rPr>
          <w:rFonts w:ascii="Times New Roman" w:hAnsi="Times New Roman"/>
          <w:lang w:val="en-GB"/>
        </w:rPr>
        <w:t>plot(</w:t>
      </w:r>
      <w:proofErr w:type="gramEnd"/>
      <w:r w:rsidRPr="00AF7912">
        <w:rPr>
          <w:rFonts w:ascii="Times New Roman" w:hAnsi="Times New Roman"/>
          <w:lang w:val="en-GB"/>
        </w:rPr>
        <w:t>LogRMR_Output,4)</w:t>
      </w:r>
    </w:p>
    <w:p w:rsidRPr="00AF7912" w:rsidR="00AF7912" w:rsidP="00AF7912" w:rsidRDefault="00AF7912" w14:paraId="621D7881" w14:textId="6DF925DF">
      <w:pPr>
        <w:spacing w:after="0"/>
        <w:rPr>
          <w:rFonts w:ascii="Times New Roman" w:hAnsi="Times New Roman"/>
          <w:lang w:val="en-GB"/>
        </w:rPr>
      </w:pPr>
      <w:r w:rsidRPr="00AF7912">
        <w:rPr>
          <w:rFonts w:ascii="Times New Roman" w:hAnsi="Times New Roman"/>
          <w:noProof/>
          <w:lang w:val="en-GB"/>
        </w:rPr>
        <w:drawing>
          <wp:inline distT="0" distB="0" distL="0" distR="0" wp14:anchorId="618E619A" wp14:editId="60A18ACE">
            <wp:extent cx="5731510" cy="4093845"/>
            <wp:effectExtent l="0" t="0" r="2540" b="1905"/>
            <wp:docPr id="1169431929" name="Picture 15"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31929" name="Picture 15" descr="A graph with numbers and lin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rsidRPr="00AF7912" w:rsidR="00AF7912" w:rsidP="00AF7912" w:rsidRDefault="00AF7912" w14:paraId="1FA4CECC" w14:textId="77777777">
      <w:pPr>
        <w:spacing w:after="0"/>
        <w:rPr>
          <w:rFonts w:ascii="Times New Roman" w:hAnsi="Times New Roman"/>
          <w:lang w:val="en-GB"/>
        </w:rPr>
      </w:pPr>
      <w:proofErr w:type="gramStart"/>
      <w:r w:rsidRPr="00AF7912">
        <w:rPr>
          <w:rFonts w:ascii="Times New Roman" w:hAnsi="Times New Roman"/>
          <w:lang w:val="en-GB"/>
        </w:rPr>
        <w:t>plot(</w:t>
      </w:r>
      <w:proofErr w:type="gramEnd"/>
      <w:r w:rsidRPr="00AF7912">
        <w:rPr>
          <w:rFonts w:ascii="Times New Roman" w:hAnsi="Times New Roman"/>
          <w:lang w:val="en-GB"/>
        </w:rPr>
        <w:t>LogRMR_Output,5)</w:t>
      </w:r>
    </w:p>
    <w:p w:rsidRPr="00AF7912" w:rsidR="00AF7912" w:rsidP="00AF7912" w:rsidRDefault="00AF7912" w14:paraId="109E2B19" w14:textId="44D751B4">
      <w:pPr>
        <w:spacing w:after="0"/>
        <w:rPr>
          <w:rFonts w:ascii="Times New Roman" w:hAnsi="Times New Roman"/>
          <w:lang w:val="en-GB"/>
        </w:rPr>
      </w:pPr>
      <w:r w:rsidRPr="00AF7912">
        <w:rPr>
          <w:rFonts w:ascii="Times New Roman" w:hAnsi="Times New Roman"/>
          <w:noProof/>
          <w:lang w:val="en-GB"/>
        </w:rPr>
        <w:drawing>
          <wp:inline distT="0" distB="0" distL="0" distR="0" wp14:anchorId="2E433833" wp14:editId="3056F760">
            <wp:extent cx="5731510" cy="4093845"/>
            <wp:effectExtent l="0" t="0" r="2540" b="1905"/>
            <wp:docPr id="1864174204" name="Picture 14" descr="A graph of a number of black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74204" name="Picture 14" descr="A graph of a number of black and red lin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rsidRPr="00AF7912" w:rsidR="00AF7912" w:rsidP="00AF7912" w:rsidRDefault="00AF7912" w14:paraId="1EE82065" w14:textId="77777777">
      <w:pPr>
        <w:spacing w:after="0"/>
        <w:rPr>
          <w:rFonts w:ascii="Times New Roman" w:hAnsi="Times New Roman"/>
          <w:lang w:val="en-GB"/>
        </w:rPr>
      </w:pPr>
      <w:r w:rsidRPr="00AF7912">
        <w:rPr>
          <w:rFonts w:ascii="Times New Roman" w:hAnsi="Times New Roman"/>
          <w:i/>
          <w:iCs/>
          <w:lang w:val="en-GB"/>
        </w:rPr>
        <w:t xml:space="preserve"># The influence of the data points appears more balanced, with no observations </w:t>
      </w:r>
    </w:p>
    <w:p w:rsidRPr="00AF7912" w:rsidR="00AF7912" w:rsidP="00AF7912" w:rsidRDefault="00AF7912" w14:paraId="4A2F9304" w14:textId="77777777">
      <w:pPr>
        <w:spacing w:after="0"/>
        <w:rPr>
          <w:rFonts w:ascii="Times New Roman" w:hAnsi="Times New Roman"/>
          <w:lang w:val="en-GB"/>
        </w:rPr>
      </w:pPr>
      <w:r w:rsidRPr="00AF7912">
        <w:rPr>
          <w:rFonts w:ascii="Times New Roman" w:hAnsi="Times New Roman"/>
          <w:i/>
          <w:iCs/>
          <w:lang w:val="en-GB"/>
        </w:rPr>
        <w:t>#showing an excessively large Cook’s.</w:t>
      </w:r>
    </w:p>
    <w:p w:rsidRPr="00AF7912" w:rsidR="00AF7912" w:rsidP="00AF7912" w:rsidRDefault="00AF7912" w14:paraId="1E27CF81" w14:textId="77777777">
      <w:pPr>
        <w:spacing w:after="0"/>
        <w:rPr>
          <w:rFonts w:ascii="Times New Roman" w:hAnsi="Times New Roman"/>
          <w:lang w:val="en-GB"/>
        </w:rPr>
      </w:pPr>
    </w:p>
    <w:p w:rsidRPr="00AF7912" w:rsidR="00AF7912" w:rsidP="00AF7912" w:rsidRDefault="00AF7912" w14:paraId="7850538A" w14:textId="77777777">
      <w:pPr>
        <w:spacing w:after="0"/>
        <w:rPr>
          <w:rFonts w:ascii="Times New Roman" w:hAnsi="Times New Roman"/>
          <w:lang w:val="en-GB"/>
        </w:rPr>
      </w:pPr>
      <w:r w:rsidRPr="00AF7912">
        <w:rPr>
          <w:rFonts w:ascii="Times New Roman" w:hAnsi="Times New Roman"/>
          <w:i/>
          <w:iCs/>
          <w:lang w:val="en-GB"/>
        </w:rPr>
        <w:t># Summary of the diagnostics: assumptions of linearity and distribution of residuals</w:t>
      </w:r>
    </w:p>
    <w:p w:rsidRPr="00AF7912" w:rsidR="00AF7912" w:rsidP="00AF7912" w:rsidRDefault="00AF7912" w14:paraId="3CA1C081" w14:textId="77777777">
      <w:pPr>
        <w:spacing w:after="0"/>
        <w:rPr>
          <w:rFonts w:ascii="Times New Roman" w:hAnsi="Times New Roman"/>
          <w:lang w:val="en-GB"/>
        </w:rPr>
      </w:pPr>
      <w:r w:rsidRPr="00AF7912">
        <w:rPr>
          <w:rFonts w:ascii="Times New Roman" w:hAnsi="Times New Roman"/>
          <w:i/>
          <w:iCs/>
          <w:lang w:val="en-GB"/>
        </w:rPr>
        <w:t># (normality, homogeneity of variances) are satisfied. None of the points are too influential.</w:t>
      </w:r>
    </w:p>
    <w:p w:rsidRPr="00AF7912" w:rsidR="00AF7912" w:rsidP="00AF7912" w:rsidRDefault="00AF7912" w14:paraId="2462F9F2" w14:textId="77777777">
      <w:pPr>
        <w:spacing w:after="0"/>
        <w:rPr>
          <w:rFonts w:ascii="Times New Roman" w:hAnsi="Times New Roman"/>
          <w:lang w:val="en-GB"/>
        </w:rPr>
      </w:pPr>
    </w:p>
    <w:p w:rsidRPr="00AF7912" w:rsidR="00AF7912" w:rsidP="00AF7912" w:rsidRDefault="00AF7912" w14:paraId="041B6DAB" w14:textId="77777777">
      <w:pPr>
        <w:spacing w:after="0"/>
        <w:rPr>
          <w:rFonts w:ascii="Times New Roman" w:hAnsi="Times New Roman"/>
          <w:lang w:val="en-GB"/>
        </w:rPr>
      </w:pPr>
      <w:r w:rsidRPr="00AF7912">
        <w:rPr>
          <w:rFonts w:ascii="Times New Roman" w:hAnsi="Times New Roman"/>
          <w:i/>
          <w:iCs/>
          <w:lang w:val="en-GB"/>
        </w:rPr>
        <w:t># Printing the main results of the analysis:</w:t>
      </w:r>
    </w:p>
    <w:p w:rsidRPr="00AF7912" w:rsidR="00AF7912" w:rsidP="00AF7912" w:rsidRDefault="00AF7912" w14:paraId="2B4AE7CE" w14:textId="77777777">
      <w:pPr>
        <w:spacing w:after="0"/>
        <w:rPr>
          <w:rFonts w:ascii="Times New Roman" w:hAnsi="Times New Roman"/>
          <w:lang w:val="en-GB"/>
        </w:rPr>
      </w:pPr>
      <w:r w:rsidRPr="00AF7912">
        <w:rPr>
          <w:rFonts w:ascii="Times New Roman" w:hAnsi="Times New Roman"/>
          <w:i/>
          <w:iCs/>
          <w:lang w:val="en-GB"/>
        </w:rPr>
        <w:t># tables with coefficients of regression and their confidence intervals</w:t>
      </w:r>
    </w:p>
    <w:p w:rsidRPr="00AF7912" w:rsidR="00AF7912" w:rsidP="00AF7912" w:rsidRDefault="00AF7912" w14:paraId="73AB8387" w14:textId="77777777">
      <w:pPr>
        <w:spacing w:after="0"/>
        <w:rPr>
          <w:rFonts w:ascii="Times New Roman" w:hAnsi="Times New Roman"/>
          <w:lang w:val="en-GB"/>
        </w:rPr>
      </w:pPr>
      <w:r w:rsidRPr="00AF7912">
        <w:rPr>
          <w:rFonts w:ascii="Times New Roman" w:hAnsi="Times New Roman"/>
          <w:i/>
          <w:iCs/>
          <w:lang w:val="en-GB"/>
        </w:rPr>
        <w:t># and plot illustrating the relation</w:t>
      </w:r>
    </w:p>
    <w:p w:rsidRPr="00AF7912" w:rsidR="00AF7912" w:rsidP="00AF7912" w:rsidRDefault="00AF7912" w14:paraId="15E1CD01" w14:textId="77777777">
      <w:pPr>
        <w:spacing w:after="0"/>
        <w:rPr>
          <w:rFonts w:ascii="Times New Roman" w:hAnsi="Times New Roman"/>
          <w:lang w:val="en-GB"/>
        </w:rPr>
      </w:pPr>
      <w:proofErr w:type="gramStart"/>
      <w:r w:rsidRPr="00AF7912">
        <w:rPr>
          <w:rFonts w:ascii="Times New Roman" w:hAnsi="Times New Roman"/>
          <w:lang w:val="en-GB"/>
        </w:rPr>
        <w:t>summary(</w:t>
      </w:r>
      <w:proofErr w:type="spellStart"/>
      <w:proofErr w:type="gramEnd"/>
      <w:r w:rsidRPr="00AF7912">
        <w:rPr>
          <w:rFonts w:ascii="Times New Roman" w:hAnsi="Times New Roman"/>
          <w:lang w:val="en-GB"/>
        </w:rPr>
        <w:t>LogRMR_Output</w:t>
      </w:r>
      <w:proofErr w:type="spellEnd"/>
      <w:r w:rsidRPr="00AF7912">
        <w:rPr>
          <w:rFonts w:ascii="Times New Roman" w:hAnsi="Times New Roman"/>
          <w:lang w:val="en-GB"/>
        </w:rPr>
        <w:t>)</w:t>
      </w:r>
    </w:p>
    <w:p w:rsidRPr="00AF7912" w:rsidR="00AF7912" w:rsidP="00AF7912" w:rsidRDefault="00AF7912" w14:paraId="128255B0" w14:textId="77777777">
      <w:pPr>
        <w:spacing w:after="0"/>
        <w:rPr>
          <w:rFonts w:ascii="Times New Roman" w:hAnsi="Times New Roman"/>
          <w:lang w:val="en-GB"/>
        </w:rPr>
      </w:pPr>
      <w:r w:rsidRPr="00AF7912">
        <w:rPr>
          <w:rFonts w:ascii="Times New Roman" w:hAnsi="Times New Roman"/>
          <w:lang w:val="en-GB"/>
        </w:rPr>
        <w:t xml:space="preserve">## </w:t>
      </w:r>
    </w:p>
    <w:p w:rsidRPr="00AF7912" w:rsidR="00AF7912" w:rsidP="00AF7912" w:rsidRDefault="00AF7912" w14:paraId="2D1E0EDD" w14:textId="77777777">
      <w:pPr>
        <w:spacing w:after="0"/>
        <w:rPr>
          <w:rFonts w:ascii="Times New Roman" w:hAnsi="Times New Roman"/>
          <w:lang w:val="en-GB"/>
        </w:rPr>
      </w:pPr>
      <w:r w:rsidRPr="00AF7912">
        <w:rPr>
          <w:rFonts w:ascii="Times New Roman" w:hAnsi="Times New Roman"/>
          <w:lang w:val="en-GB"/>
        </w:rPr>
        <w:t>## Call:</w:t>
      </w:r>
    </w:p>
    <w:p w:rsidRPr="00AF7912" w:rsidR="00AF7912" w:rsidP="00AF7912" w:rsidRDefault="00AF7912" w14:paraId="752D0A86" w14:textId="77777777">
      <w:pPr>
        <w:spacing w:after="0"/>
        <w:rPr>
          <w:rFonts w:ascii="Times New Roman" w:hAnsi="Times New Roman"/>
          <w:lang w:val="en-GB"/>
        </w:rPr>
      </w:pPr>
      <w:r w:rsidRPr="00AF7912">
        <w:rPr>
          <w:rFonts w:ascii="Times New Roman" w:hAnsi="Times New Roman"/>
          <w:lang w:val="en-GB"/>
        </w:rPr>
        <w:t xml:space="preserve">## </w:t>
      </w:r>
      <w:proofErr w:type="spellStart"/>
      <w:proofErr w:type="gramStart"/>
      <w:r w:rsidRPr="00AF7912">
        <w:rPr>
          <w:rFonts w:ascii="Times New Roman" w:hAnsi="Times New Roman"/>
          <w:lang w:val="en-GB"/>
        </w:rPr>
        <w:t>lm</w:t>
      </w:r>
      <w:proofErr w:type="spellEnd"/>
      <w:r w:rsidRPr="00AF7912">
        <w:rPr>
          <w:rFonts w:ascii="Times New Roman" w:hAnsi="Times New Roman"/>
          <w:lang w:val="en-GB"/>
        </w:rPr>
        <w:t>(</w:t>
      </w:r>
      <w:proofErr w:type="gramEnd"/>
      <w:r w:rsidRPr="00AF7912">
        <w:rPr>
          <w:rFonts w:ascii="Times New Roman" w:hAnsi="Times New Roman"/>
          <w:lang w:val="en-GB"/>
        </w:rPr>
        <w:t xml:space="preserve">formula = </w:t>
      </w:r>
      <w:proofErr w:type="spellStart"/>
      <w:r w:rsidRPr="00AF7912">
        <w:rPr>
          <w:rFonts w:ascii="Times New Roman" w:hAnsi="Times New Roman"/>
          <w:lang w:val="en-GB"/>
        </w:rPr>
        <w:t>LogRMR</w:t>
      </w:r>
      <w:proofErr w:type="spellEnd"/>
      <w:r w:rsidRPr="00AF7912">
        <w:rPr>
          <w:rFonts w:ascii="Times New Roman" w:hAnsi="Times New Roman"/>
          <w:lang w:val="en-GB"/>
        </w:rPr>
        <w:t xml:space="preserve"> ~ </w:t>
      </w:r>
      <w:proofErr w:type="spellStart"/>
      <w:r w:rsidRPr="00AF7912">
        <w:rPr>
          <w:rFonts w:ascii="Times New Roman" w:hAnsi="Times New Roman"/>
          <w:lang w:val="en-GB"/>
        </w:rPr>
        <w:t>LogM</w:t>
      </w:r>
      <w:proofErr w:type="spellEnd"/>
      <w:r w:rsidRPr="00AF7912">
        <w:rPr>
          <w:rFonts w:ascii="Times New Roman" w:hAnsi="Times New Roman"/>
          <w:lang w:val="en-GB"/>
        </w:rPr>
        <w:t xml:space="preserve">, data = </w:t>
      </w:r>
      <w:proofErr w:type="spellStart"/>
      <w:r w:rsidRPr="00AF7912">
        <w:rPr>
          <w:rFonts w:ascii="Times New Roman" w:hAnsi="Times New Roman"/>
          <w:lang w:val="en-GB"/>
        </w:rPr>
        <w:t>Rodents_Data</w:t>
      </w:r>
      <w:proofErr w:type="spellEnd"/>
      <w:r w:rsidRPr="00AF7912">
        <w:rPr>
          <w:rFonts w:ascii="Times New Roman" w:hAnsi="Times New Roman"/>
          <w:lang w:val="en-GB"/>
        </w:rPr>
        <w:t>)</w:t>
      </w:r>
    </w:p>
    <w:p w:rsidRPr="00AF7912" w:rsidR="00AF7912" w:rsidP="00AF7912" w:rsidRDefault="00AF7912" w14:paraId="5BF9B981" w14:textId="77777777">
      <w:pPr>
        <w:spacing w:after="0"/>
        <w:rPr>
          <w:rFonts w:ascii="Times New Roman" w:hAnsi="Times New Roman"/>
          <w:lang w:val="en-GB"/>
        </w:rPr>
      </w:pPr>
      <w:r w:rsidRPr="00AF7912">
        <w:rPr>
          <w:rFonts w:ascii="Times New Roman" w:hAnsi="Times New Roman"/>
          <w:lang w:val="en-GB"/>
        </w:rPr>
        <w:t xml:space="preserve">## </w:t>
      </w:r>
    </w:p>
    <w:p w:rsidRPr="00AF7912" w:rsidR="00AF7912" w:rsidP="00AF7912" w:rsidRDefault="00AF7912" w14:paraId="164E6966" w14:textId="77777777">
      <w:pPr>
        <w:spacing w:after="0"/>
        <w:rPr>
          <w:rFonts w:ascii="Times New Roman" w:hAnsi="Times New Roman"/>
          <w:lang w:val="en-GB"/>
        </w:rPr>
      </w:pPr>
      <w:r w:rsidRPr="00AF7912">
        <w:rPr>
          <w:rFonts w:ascii="Times New Roman" w:hAnsi="Times New Roman"/>
          <w:lang w:val="en-GB"/>
        </w:rPr>
        <w:t>## Residuals:</w:t>
      </w:r>
    </w:p>
    <w:p w:rsidRPr="00AF7912" w:rsidR="00AF7912" w:rsidP="00AF7912" w:rsidRDefault="00AF7912" w14:paraId="592E383C" w14:textId="77777777">
      <w:pPr>
        <w:spacing w:after="0"/>
        <w:rPr>
          <w:rFonts w:ascii="Times New Roman" w:hAnsi="Times New Roman"/>
          <w:lang w:val="en-GB"/>
        </w:rPr>
      </w:pPr>
      <w:r w:rsidRPr="00AF7912">
        <w:rPr>
          <w:rFonts w:ascii="Times New Roman" w:hAnsi="Times New Roman"/>
          <w:lang w:val="en-GB"/>
        </w:rPr>
        <w:t xml:space="preserve">##      Min       1Q   Median       3Q      Max </w:t>
      </w:r>
    </w:p>
    <w:p w:rsidRPr="00AF7912" w:rsidR="00AF7912" w:rsidP="00AF7912" w:rsidRDefault="00AF7912" w14:paraId="5D3028E4" w14:textId="77777777">
      <w:pPr>
        <w:spacing w:after="0"/>
        <w:rPr>
          <w:rFonts w:ascii="Times New Roman" w:hAnsi="Times New Roman"/>
          <w:lang w:val="en-GB"/>
        </w:rPr>
      </w:pPr>
      <w:r w:rsidRPr="00AF7912">
        <w:rPr>
          <w:rFonts w:ascii="Times New Roman" w:hAnsi="Times New Roman"/>
          <w:lang w:val="en-GB"/>
        </w:rPr>
        <w:t>## -0.33113 -0.09080 -0.</w:t>
      </w:r>
      <w:proofErr w:type="gramStart"/>
      <w:r w:rsidRPr="00AF7912">
        <w:rPr>
          <w:rFonts w:ascii="Times New Roman" w:hAnsi="Times New Roman"/>
          <w:lang w:val="en-GB"/>
        </w:rPr>
        <w:t>01536  0.09915</w:t>
      </w:r>
      <w:proofErr w:type="gramEnd"/>
      <w:r w:rsidRPr="00AF7912">
        <w:rPr>
          <w:rFonts w:ascii="Times New Roman" w:hAnsi="Times New Roman"/>
          <w:lang w:val="en-GB"/>
        </w:rPr>
        <w:t xml:space="preserve">  0.40068 </w:t>
      </w:r>
    </w:p>
    <w:p w:rsidRPr="00AF7912" w:rsidR="00AF7912" w:rsidP="00AF7912" w:rsidRDefault="00AF7912" w14:paraId="1B9D9D87" w14:textId="77777777">
      <w:pPr>
        <w:spacing w:after="0"/>
        <w:rPr>
          <w:rFonts w:ascii="Times New Roman" w:hAnsi="Times New Roman"/>
          <w:lang w:val="en-GB"/>
        </w:rPr>
      </w:pPr>
      <w:r w:rsidRPr="00AF7912">
        <w:rPr>
          <w:rFonts w:ascii="Times New Roman" w:hAnsi="Times New Roman"/>
          <w:lang w:val="en-GB"/>
        </w:rPr>
        <w:t xml:space="preserve">## </w:t>
      </w:r>
    </w:p>
    <w:p w:rsidRPr="00AF7912" w:rsidR="00AF7912" w:rsidP="00AF7912" w:rsidRDefault="00AF7912" w14:paraId="08B110B3" w14:textId="77777777">
      <w:pPr>
        <w:spacing w:after="0"/>
        <w:rPr>
          <w:rFonts w:ascii="Times New Roman" w:hAnsi="Times New Roman"/>
          <w:lang w:val="en-GB"/>
        </w:rPr>
      </w:pPr>
      <w:r w:rsidRPr="00AF7912">
        <w:rPr>
          <w:rFonts w:ascii="Times New Roman" w:hAnsi="Times New Roman"/>
          <w:lang w:val="en-GB"/>
        </w:rPr>
        <w:t>## Coefficients:</w:t>
      </w:r>
    </w:p>
    <w:p w:rsidRPr="00AF7912" w:rsidR="00AF7912" w:rsidP="00AF7912" w:rsidRDefault="00AF7912" w14:paraId="0BDA4F8A" w14:textId="77777777">
      <w:pPr>
        <w:spacing w:after="0"/>
        <w:rPr>
          <w:rFonts w:ascii="Times New Roman" w:hAnsi="Times New Roman"/>
          <w:lang w:val="en-GB"/>
        </w:rPr>
      </w:pPr>
      <w:r w:rsidRPr="00AF7912">
        <w:rPr>
          <w:rFonts w:ascii="Times New Roman" w:hAnsi="Times New Roman"/>
          <w:lang w:val="en-GB"/>
        </w:rPr>
        <w:t xml:space="preserve">##             Estimate Std. Error t value </w:t>
      </w:r>
      <w:proofErr w:type="spellStart"/>
      <w:r w:rsidRPr="00AF7912">
        <w:rPr>
          <w:rFonts w:ascii="Times New Roman" w:hAnsi="Times New Roman"/>
          <w:lang w:val="en-GB"/>
        </w:rPr>
        <w:t>Pr</w:t>
      </w:r>
      <w:proofErr w:type="spellEnd"/>
      <w:r w:rsidRPr="00AF7912">
        <w:rPr>
          <w:rFonts w:ascii="Times New Roman" w:hAnsi="Times New Roman"/>
          <w:lang w:val="en-GB"/>
        </w:rPr>
        <w:t xml:space="preserve">(&gt;|t|)    </w:t>
      </w:r>
    </w:p>
    <w:p w:rsidRPr="00AF7912" w:rsidR="00AF7912" w:rsidP="00AF7912" w:rsidRDefault="00AF7912" w14:paraId="512A1090" w14:textId="77777777">
      <w:pPr>
        <w:spacing w:after="0"/>
        <w:rPr>
          <w:rFonts w:ascii="Times New Roman" w:hAnsi="Times New Roman"/>
          <w:lang w:val="en-GB"/>
        </w:rPr>
      </w:pPr>
      <w:r w:rsidRPr="00AF7912">
        <w:rPr>
          <w:rFonts w:ascii="Times New Roman" w:hAnsi="Times New Roman"/>
          <w:lang w:val="en-GB"/>
        </w:rPr>
        <w:t>## (</w:t>
      </w:r>
      <w:proofErr w:type="gramStart"/>
      <w:r w:rsidRPr="00AF7912">
        <w:rPr>
          <w:rFonts w:ascii="Times New Roman" w:hAnsi="Times New Roman"/>
          <w:lang w:val="en-GB"/>
        </w:rPr>
        <w:t>Intercept)  0.69180</w:t>
      </w:r>
      <w:proofErr w:type="gramEnd"/>
      <w:r w:rsidRPr="00AF7912">
        <w:rPr>
          <w:rFonts w:ascii="Times New Roman" w:hAnsi="Times New Roman"/>
          <w:lang w:val="en-GB"/>
        </w:rPr>
        <w:t xml:space="preserve">    0.05503   12.57   &lt;2e-16 ***</w:t>
      </w:r>
    </w:p>
    <w:p w:rsidRPr="00AF7912" w:rsidR="00AF7912" w:rsidP="00AF7912" w:rsidRDefault="00AF7912" w14:paraId="55CA3D54" w14:textId="77777777">
      <w:pPr>
        <w:spacing w:after="0"/>
        <w:rPr>
          <w:rFonts w:ascii="Times New Roman" w:hAnsi="Times New Roman"/>
          <w:lang w:val="en-GB"/>
        </w:rPr>
      </w:pPr>
      <w:r w:rsidRPr="00AF7912">
        <w:rPr>
          <w:rFonts w:ascii="Times New Roman" w:hAnsi="Times New Roman"/>
          <w:lang w:val="en-GB"/>
        </w:rPr>
        <w:t xml:space="preserve">## </w:t>
      </w:r>
      <w:proofErr w:type="spellStart"/>
      <w:r w:rsidRPr="00AF7912">
        <w:rPr>
          <w:rFonts w:ascii="Times New Roman" w:hAnsi="Times New Roman"/>
          <w:lang w:val="en-GB"/>
        </w:rPr>
        <w:t>LogM</w:t>
      </w:r>
      <w:proofErr w:type="spellEnd"/>
      <w:r w:rsidRPr="00AF7912">
        <w:rPr>
          <w:rFonts w:ascii="Times New Roman" w:hAnsi="Times New Roman"/>
          <w:lang w:val="en-GB"/>
        </w:rPr>
        <w:t xml:space="preserve">         0.67823    0.03182   21.31   &lt;2e-16 ***</w:t>
      </w:r>
    </w:p>
    <w:p w:rsidRPr="00AF7912" w:rsidR="00AF7912" w:rsidP="00AF7912" w:rsidRDefault="00AF7912" w14:paraId="4A9F9143" w14:textId="77777777">
      <w:pPr>
        <w:spacing w:after="0"/>
        <w:rPr>
          <w:rFonts w:ascii="Times New Roman" w:hAnsi="Times New Roman"/>
          <w:lang w:val="en-GB"/>
        </w:rPr>
      </w:pPr>
      <w:r w:rsidRPr="00AF7912">
        <w:rPr>
          <w:rFonts w:ascii="Times New Roman" w:hAnsi="Times New Roman"/>
          <w:lang w:val="en-GB"/>
        </w:rPr>
        <w:t>## ---</w:t>
      </w:r>
    </w:p>
    <w:p w:rsidRPr="00AF7912" w:rsidR="00AF7912" w:rsidP="00AF7912" w:rsidRDefault="00AF7912" w14:paraId="669497B2" w14:textId="77777777">
      <w:pPr>
        <w:spacing w:after="0"/>
        <w:rPr>
          <w:rFonts w:ascii="Times New Roman" w:hAnsi="Times New Roman"/>
          <w:lang w:val="en-GB"/>
        </w:rPr>
      </w:pPr>
      <w:r w:rsidRPr="00AF7912">
        <w:rPr>
          <w:rFonts w:ascii="Times New Roman" w:hAnsi="Times New Roman"/>
          <w:lang w:val="en-GB"/>
        </w:rPr>
        <w:t xml:space="preserve">## </w:t>
      </w:r>
      <w:proofErr w:type="spellStart"/>
      <w:r w:rsidRPr="00AF7912">
        <w:rPr>
          <w:rFonts w:ascii="Times New Roman" w:hAnsi="Times New Roman"/>
          <w:lang w:val="en-GB"/>
        </w:rPr>
        <w:t>Signif</w:t>
      </w:r>
      <w:proofErr w:type="spellEnd"/>
      <w:r w:rsidRPr="00AF7912">
        <w:rPr>
          <w:rFonts w:ascii="Times New Roman" w:hAnsi="Times New Roman"/>
          <w:lang w:val="en-GB"/>
        </w:rPr>
        <w:t>. codes:  0 '***' 0.001 '**' 0.01 '*' 0.05 '.' 0.1 ' ' 1</w:t>
      </w:r>
    </w:p>
    <w:p w:rsidRPr="00AF7912" w:rsidR="00AF7912" w:rsidP="00AF7912" w:rsidRDefault="00AF7912" w14:paraId="6D8C7821" w14:textId="77777777">
      <w:pPr>
        <w:spacing w:after="0"/>
        <w:rPr>
          <w:rFonts w:ascii="Times New Roman" w:hAnsi="Times New Roman"/>
          <w:lang w:val="en-GB"/>
        </w:rPr>
      </w:pPr>
      <w:r w:rsidRPr="00AF7912">
        <w:rPr>
          <w:rFonts w:ascii="Times New Roman" w:hAnsi="Times New Roman"/>
          <w:lang w:val="en-GB"/>
        </w:rPr>
        <w:t xml:space="preserve">## </w:t>
      </w:r>
    </w:p>
    <w:p w:rsidRPr="00AF7912" w:rsidR="00AF7912" w:rsidP="00AF7912" w:rsidRDefault="00AF7912" w14:paraId="40E97C7B" w14:textId="77777777">
      <w:pPr>
        <w:spacing w:after="0"/>
        <w:rPr>
          <w:rFonts w:ascii="Times New Roman" w:hAnsi="Times New Roman"/>
          <w:lang w:val="en-GB"/>
        </w:rPr>
      </w:pPr>
      <w:r w:rsidRPr="00AF7912">
        <w:rPr>
          <w:rFonts w:ascii="Times New Roman" w:hAnsi="Times New Roman"/>
          <w:lang w:val="en-GB"/>
        </w:rPr>
        <w:t>## Residual standard error: 0.1439 on 112 degrees of freedom</w:t>
      </w:r>
    </w:p>
    <w:p w:rsidRPr="00AF7912" w:rsidR="00AF7912" w:rsidP="00AF7912" w:rsidRDefault="00AF7912" w14:paraId="58594323" w14:textId="77777777">
      <w:pPr>
        <w:spacing w:after="0"/>
        <w:rPr>
          <w:rFonts w:ascii="Times New Roman" w:hAnsi="Times New Roman"/>
          <w:lang w:val="en-GB"/>
        </w:rPr>
      </w:pPr>
      <w:r w:rsidRPr="00AF7912">
        <w:rPr>
          <w:rFonts w:ascii="Times New Roman" w:hAnsi="Times New Roman"/>
          <w:lang w:val="en-GB"/>
        </w:rPr>
        <w:t xml:space="preserve">## Multiple R-squared:  0.8022, Adjusted R-squared:  0.8005 </w:t>
      </w:r>
    </w:p>
    <w:p w:rsidRPr="00AF7912" w:rsidR="00AF7912" w:rsidP="00AF7912" w:rsidRDefault="00AF7912" w14:paraId="7371885A" w14:textId="77777777">
      <w:pPr>
        <w:spacing w:after="0"/>
        <w:rPr>
          <w:rFonts w:ascii="Times New Roman" w:hAnsi="Times New Roman"/>
          <w:lang w:val="en-GB"/>
        </w:rPr>
      </w:pPr>
      <w:r w:rsidRPr="00AF7912">
        <w:rPr>
          <w:rFonts w:ascii="Times New Roman" w:hAnsi="Times New Roman"/>
          <w:lang w:val="en-GB"/>
        </w:rPr>
        <w:t xml:space="preserve">## F-statistic: 454.3 on 1 and 112 </w:t>
      </w:r>
      <w:proofErr w:type="gramStart"/>
      <w:r w:rsidRPr="00AF7912">
        <w:rPr>
          <w:rFonts w:ascii="Times New Roman" w:hAnsi="Times New Roman"/>
          <w:lang w:val="en-GB"/>
        </w:rPr>
        <w:t>DF,  p</w:t>
      </w:r>
      <w:proofErr w:type="gramEnd"/>
      <w:r w:rsidRPr="00AF7912">
        <w:rPr>
          <w:rFonts w:ascii="Times New Roman" w:hAnsi="Times New Roman"/>
          <w:lang w:val="en-GB"/>
        </w:rPr>
        <w:t>-value: &lt; 2.2e-16</w:t>
      </w:r>
    </w:p>
    <w:p w:rsidRPr="00AF7912" w:rsidR="00AF7912" w:rsidP="00AF7912" w:rsidRDefault="00AF7912" w14:paraId="6588E173" w14:textId="77777777">
      <w:pPr>
        <w:spacing w:after="0"/>
        <w:rPr>
          <w:rFonts w:ascii="Times New Roman" w:hAnsi="Times New Roman"/>
          <w:lang w:val="en-GB"/>
        </w:rPr>
      </w:pPr>
      <w:proofErr w:type="spellStart"/>
      <w:proofErr w:type="gramStart"/>
      <w:r w:rsidRPr="00AF7912">
        <w:rPr>
          <w:rFonts w:ascii="Times New Roman" w:hAnsi="Times New Roman"/>
          <w:lang w:val="en-GB"/>
        </w:rPr>
        <w:t>confint</w:t>
      </w:r>
      <w:proofErr w:type="spellEnd"/>
      <w:r w:rsidRPr="00AF7912">
        <w:rPr>
          <w:rFonts w:ascii="Times New Roman" w:hAnsi="Times New Roman"/>
          <w:lang w:val="en-GB"/>
        </w:rPr>
        <w:t>(</w:t>
      </w:r>
      <w:proofErr w:type="spellStart"/>
      <w:proofErr w:type="gramEnd"/>
      <w:r w:rsidRPr="00AF7912">
        <w:rPr>
          <w:rFonts w:ascii="Times New Roman" w:hAnsi="Times New Roman"/>
          <w:lang w:val="en-GB"/>
        </w:rPr>
        <w:t>LogRMR_Output</w:t>
      </w:r>
      <w:proofErr w:type="spellEnd"/>
      <w:r w:rsidRPr="00AF7912">
        <w:rPr>
          <w:rFonts w:ascii="Times New Roman" w:hAnsi="Times New Roman"/>
          <w:lang w:val="en-GB"/>
        </w:rPr>
        <w:t>)</w:t>
      </w:r>
    </w:p>
    <w:p w:rsidRPr="00AF7912" w:rsidR="00AF7912" w:rsidP="00AF7912" w:rsidRDefault="00AF7912" w14:paraId="4F3DE340" w14:textId="77777777">
      <w:pPr>
        <w:spacing w:after="0"/>
        <w:rPr>
          <w:rFonts w:ascii="Times New Roman" w:hAnsi="Times New Roman"/>
          <w:lang w:val="en-GB"/>
        </w:rPr>
      </w:pPr>
      <w:r w:rsidRPr="4AFBE441" w:rsidR="00AF7912">
        <w:rPr>
          <w:rFonts w:ascii="Times New Roman" w:hAnsi="Times New Roman"/>
          <w:lang w:val="en-GB"/>
        </w:rPr>
        <w:t>#</w:t>
      </w:r>
      <w:commentRangeStart w:id="371348446"/>
      <w:r w:rsidRPr="4AFBE441" w:rsidR="00AF7912">
        <w:rPr>
          <w:rFonts w:ascii="Times New Roman" w:hAnsi="Times New Roman"/>
          <w:lang w:val="en-GB"/>
        </w:rPr>
        <w:t>#                 2.5 %    97.5 %</w:t>
      </w:r>
    </w:p>
    <w:p w:rsidRPr="00AF7912" w:rsidR="00AF7912" w:rsidP="00AF7912" w:rsidRDefault="00AF7912" w14:paraId="1443EC5D" w14:textId="77777777">
      <w:pPr>
        <w:spacing w:after="0"/>
        <w:rPr>
          <w:rFonts w:ascii="Times New Roman" w:hAnsi="Times New Roman"/>
          <w:lang w:val="en-GB"/>
        </w:rPr>
      </w:pPr>
      <w:r w:rsidRPr="00AF7912">
        <w:rPr>
          <w:rFonts w:ascii="Times New Roman" w:hAnsi="Times New Roman"/>
          <w:lang w:val="en-GB"/>
        </w:rPr>
        <w:t>## (Intercept) 0.5827629 0.8008407</w:t>
      </w:r>
    </w:p>
    <w:p w:rsidRPr="00AF7912" w:rsidR="00AF7912" w:rsidP="00AF7912" w:rsidRDefault="00AF7912" w14:paraId="0CCF64A9" w14:textId="77777777">
      <w:pPr>
        <w:spacing w:after="0"/>
        <w:rPr>
          <w:rFonts w:ascii="Times New Roman" w:hAnsi="Times New Roman"/>
          <w:lang w:val="en-GB"/>
        </w:rPr>
      </w:pPr>
      <w:r w:rsidRPr="4AFBE441" w:rsidR="00AF7912">
        <w:rPr>
          <w:rFonts w:ascii="Times New Roman" w:hAnsi="Times New Roman"/>
          <w:lang w:val="en-GB"/>
        </w:rPr>
        <w:t xml:space="preserve">## </w:t>
      </w:r>
      <w:r w:rsidRPr="4AFBE441" w:rsidR="00AF7912">
        <w:rPr>
          <w:rFonts w:ascii="Times New Roman" w:hAnsi="Times New Roman"/>
          <w:lang w:val="en-GB"/>
        </w:rPr>
        <w:t>LogM</w:t>
      </w:r>
      <w:r w:rsidRPr="4AFBE441" w:rsidR="00AF7912">
        <w:rPr>
          <w:rFonts w:ascii="Times New Roman" w:hAnsi="Times New Roman"/>
          <w:lang w:val="en-GB"/>
        </w:rPr>
        <w:t xml:space="preserve">        0.6151763 0.7412741</w:t>
      </w:r>
      <w:commentRangeEnd w:id="371348446"/>
      <w:r>
        <w:rPr>
          <w:rStyle w:val="CommentReference"/>
        </w:rPr>
        <w:commentReference w:id="371348446"/>
      </w:r>
    </w:p>
    <w:p w:rsidRPr="00AF7912" w:rsidR="00AF7912" w:rsidP="00AF7912" w:rsidRDefault="00AF7912" w14:paraId="0B5555B4" w14:textId="77777777">
      <w:pPr>
        <w:spacing w:after="0"/>
        <w:rPr>
          <w:rFonts w:ascii="Times New Roman" w:hAnsi="Times New Roman"/>
          <w:lang w:val="en-GB"/>
        </w:rPr>
      </w:pPr>
      <w:r w:rsidRPr="00AF7912">
        <w:rPr>
          <w:rFonts w:ascii="Times New Roman" w:hAnsi="Times New Roman"/>
          <w:lang w:val="en-GB"/>
        </w:rPr>
        <w:t xml:space="preserve">Plot2_LogRMR &lt;- </w:t>
      </w:r>
      <w:proofErr w:type="spellStart"/>
      <w:proofErr w:type="gramStart"/>
      <w:r w:rsidRPr="00AF7912">
        <w:rPr>
          <w:rFonts w:ascii="Times New Roman" w:hAnsi="Times New Roman"/>
          <w:lang w:val="en-GB"/>
        </w:rPr>
        <w:t>ggplot</w:t>
      </w:r>
      <w:proofErr w:type="spellEnd"/>
      <w:r w:rsidRPr="00AF7912">
        <w:rPr>
          <w:rFonts w:ascii="Times New Roman" w:hAnsi="Times New Roman"/>
          <w:lang w:val="en-GB"/>
        </w:rPr>
        <w:t>(</w:t>
      </w:r>
      <w:proofErr w:type="gramEnd"/>
      <w:r w:rsidRPr="00AF7912">
        <w:rPr>
          <w:rFonts w:ascii="Times New Roman" w:hAnsi="Times New Roman"/>
          <w:lang w:val="en-GB"/>
        </w:rPr>
        <w:t xml:space="preserve">data = </w:t>
      </w:r>
      <w:proofErr w:type="spellStart"/>
      <w:r w:rsidRPr="00AF7912">
        <w:rPr>
          <w:rFonts w:ascii="Times New Roman" w:hAnsi="Times New Roman"/>
          <w:lang w:val="en-GB"/>
        </w:rPr>
        <w:t>Rodents_Data</w:t>
      </w:r>
      <w:proofErr w:type="spellEnd"/>
      <w:r w:rsidRPr="00AF7912">
        <w:rPr>
          <w:rFonts w:ascii="Times New Roman" w:hAnsi="Times New Roman"/>
          <w:lang w:val="en-GB"/>
        </w:rPr>
        <w:t xml:space="preserve">, </w:t>
      </w:r>
      <w:proofErr w:type="spellStart"/>
      <w:proofErr w:type="gramStart"/>
      <w:r w:rsidRPr="00AF7912">
        <w:rPr>
          <w:rFonts w:ascii="Times New Roman" w:hAnsi="Times New Roman"/>
          <w:lang w:val="en-GB"/>
        </w:rPr>
        <w:t>aes</w:t>
      </w:r>
      <w:proofErr w:type="spellEnd"/>
      <w:r w:rsidRPr="00AF7912">
        <w:rPr>
          <w:rFonts w:ascii="Times New Roman" w:hAnsi="Times New Roman"/>
          <w:lang w:val="en-GB"/>
        </w:rPr>
        <w:t>(</w:t>
      </w:r>
      <w:proofErr w:type="gramEnd"/>
      <w:r w:rsidRPr="00AF7912">
        <w:rPr>
          <w:rFonts w:ascii="Times New Roman" w:hAnsi="Times New Roman"/>
          <w:lang w:val="en-GB"/>
        </w:rPr>
        <w:t xml:space="preserve">x = </w:t>
      </w:r>
      <w:proofErr w:type="spellStart"/>
      <w:r w:rsidRPr="00AF7912">
        <w:rPr>
          <w:rFonts w:ascii="Times New Roman" w:hAnsi="Times New Roman"/>
          <w:lang w:val="en-GB"/>
        </w:rPr>
        <w:t>LogM</w:t>
      </w:r>
      <w:proofErr w:type="spellEnd"/>
      <w:r w:rsidRPr="00AF7912">
        <w:rPr>
          <w:rFonts w:ascii="Times New Roman" w:hAnsi="Times New Roman"/>
          <w:lang w:val="en-GB"/>
        </w:rPr>
        <w:t xml:space="preserve">, y = </w:t>
      </w:r>
      <w:proofErr w:type="spellStart"/>
      <w:r w:rsidRPr="00AF7912">
        <w:rPr>
          <w:rFonts w:ascii="Times New Roman" w:hAnsi="Times New Roman"/>
          <w:lang w:val="en-GB"/>
        </w:rPr>
        <w:t>LogRMR</w:t>
      </w:r>
      <w:proofErr w:type="spellEnd"/>
      <w:r w:rsidRPr="00AF7912">
        <w:rPr>
          <w:rFonts w:ascii="Times New Roman" w:hAnsi="Times New Roman"/>
          <w:lang w:val="en-GB"/>
        </w:rPr>
        <w:t>)) +</w:t>
      </w:r>
    </w:p>
    <w:p w:rsidRPr="00AF7912" w:rsidR="00AF7912" w:rsidP="00AF7912" w:rsidRDefault="00AF7912" w14:paraId="63C5979B" w14:textId="77777777">
      <w:pPr>
        <w:spacing w:after="0"/>
        <w:rPr>
          <w:rFonts w:ascii="Times New Roman" w:hAnsi="Times New Roman"/>
          <w:lang w:val="en-GB"/>
        </w:rPr>
      </w:pPr>
      <w:r w:rsidRPr="00AF7912">
        <w:rPr>
          <w:rFonts w:ascii="Times New Roman" w:hAnsi="Times New Roman"/>
          <w:lang w:val="en-GB"/>
        </w:rPr>
        <w:t xml:space="preserve">  </w:t>
      </w:r>
      <w:proofErr w:type="spellStart"/>
      <w:r w:rsidRPr="00AF7912">
        <w:rPr>
          <w:rFonts w:ascii="Times New Roman" w:hAnsi="Times New Roman"/>
          <w:lang w:val="en-GB"/>
        </w:rPr>
        <w:t>geom_</w:t>
      </w:r>
      <w:proofErr w:type="gramStart"/>
      <w:r w:rsidRPr="00AF7912">
        <w:rPr>
          <w:rFonts w:ascii="Times New Roman" w:hAnsi="Times New Roman"/>
          <w:lang w:val="en-GB"/>
        </w:rPr>
        <w:t>point</w:t>
      </w:r>
      <w:proofErr w:type="spellEnd"/>
      <w:r w:rsidRPr="00AF7912">
        <w:rPr>
          <w:rFonts w:ascii="Times New Roman" w:hAnsi="Times New Roman"/>
          <w:lang w:val="en-GB"/>
        </w:rPr>
        <w:t>(</w:t>
      </w:r>
      <w:proofErr w:type="gramEnd"/>
      <w:r w:rsidRPr="00AF7912">
        <w:rPr>
          <w:rFonts w:ascii="Times New Roman" w:hAnsi="Times New Roman"/>
          <w:lang w:val="en-GB"/>
        </w:rPr>
        <w:t xml:space="preserve">) </w:t>
      </w:r>
      <w:proofErr w:type="gramStart"/>
      <w:r w:rsidRPr="00AF7912">
        <w:rPr>
          <w:rFonts w:ascii="Times New Roman" w:hAnsi="Times New Roman"/>
          <w:lang w:val="en-GB"/>
        </w:rPr>
        <w:t xml:space="preserve">+  </w:t>
      </w:r>
      <w:proofErr w:type="spellStart"/>
      <w:r w:rsidRPr="00AF7912">
        <w:rPr>
          <w:rFonts w:ascii="Times New Roman" w:hAnsi="Times New Roman"/>
          <w:lang w:val="en-GB"/>
        </w:rPr>
        <w:t>stat</w:t>
      </w:r>
      <w:proofErr w:type="gramEnd"/>
      <w:r w:rsidRPr="00AF7912">
        <w:rPr>
          <w:rFonts w:ascii="Times New Roman" w:hAnsi="Times New Roman"/>
          <w:lang w:val="en-GB"/>
        </w:rPr>
        <w:t>_</w:t>
      </w:r>
      <w:proofErr w:type="gramStart"/>
      <w:r w:rsidRPr="00AF7912">
        <w:rPr>
          <w:rFonts w:ascii="Times New Roman" w:hAnsi="Times New Roman"/>
          <w:lang w:val="en-GB"/>
        </w:rPr>
        <w:t>smooth</w:t>
      </w:r>
      <w:proofErr w:type="spellEnd"/>
      <w:r w:rsidRPr="00AF7912">
        <w:rPr>
          <w:rFonts w:ascii="Times New Roman" w:hAnsi="Times New Roman"/>
          <w:lang w:val="en-GB"/>
        </w:rPr>
        <w:t>(</w:t>
      </w:r>
      <w:proofErr w:type="gramEnd"/>
      <w:r w:rsidRPr="00AF7912">
        <w:rPr>
          <w:rFonts w:ascii="Times New Roman" w:hAnsi="Times New Roman"/>
          <w:lang w:val="en-GB"/>
        </w:rPr>
        <w:t xml:space="preserve">method = </w:t>
      </w:r>
      <w:proofErr w:type="spellStart"/>
      <w:r w:rsidRPr="00AF7912">
        <w:rPr>
          <w:rFonts w:ascii="Times New Roman" w:hAnsi="Times New Roman"/>
          <w:lang w:val="en-GB"/>
        </w:rPr>
        <w:t>lm</w:t>
      </w:r>
      <w:proofErr w:type="spellEnd"/>
      <w:r w:rsidRPr="00AF7912">
        <w:rPr>
          <w:rFonts w:ascii="Times New Roman" w:hAnsi="Times New Roman"/>
          <w:lang w:val="en-GB"/>
        </w:rPr>
        <w:t>) +</w:t>
      </w:r>
    </w:p>
    <w:p w:rsidRPr="00AF7912" w:rsidR="00AF7912" w:rsidP="00AF7912" w:rsidRDefault="00AF7912" w14:paraId="2E55FE82" w14:textId="77777777">
      <w:pPr>
        <w:spacing w:after="0"/>
        <w:rPr>
          <w:rFonts w:ascii="Times New Roman" w:hAnsi="Times New Roman"/>
          <w:lang w:val="en-GB"/>
        </w:rPr>
      </w:pPr>
      <w:r w:rsidRPr="00AF7912">
        <w:rPr>
          <w:rFonts w:ascii="Times New Roman" w:hAnsi="Times New Roman"/>
          <w:lang w:val="en-GB"/>
        </w:rPr>
        <w:t xml:space="preserve">  </w:t>
      </w:r>
      <w:proofErr w:type="spellStart"/>
      <w:r w:rsidRPr="00AF7912">
        <w:rPr>
          <w:rFonts w:ascii="Times New Roman" w:hAnsi="Times New Roman"/>
          <w:lang w:val="en-GB"/>
        </w:rPr>
        <w:t>theme_</w:t>
      </w:r>
      <w:proofErr w:type="gramStart"/>
      <w:r w:rsidRPr="00AF7912">
        <w:rPr>
          <w:rFonts w:ascii="Times New Roman" w:hAnsi="Times New Roman"/>
          <w:lang w:val="en-GB"/>
        </w:rPr>
        <w:t>classic</w:t>
      </w:r>
      <w:proofErr w:type="spellEnd"/>
      <w:r w:rsidRPr="00AF7912">
        <w:rPr>
          <w:rFonts w:ascii="Times New Roman" w:hAnsi="Times New Roman"/>
          <w:lang w:val="en-GB"/>
        </w:rPr>
        <w:t>(</w:t>
      </w:r>
      <w:proofErr w:type="gramEnd"/>
      <w:r w:rsidRPr="00AF7912">
        <w:rPr>
          <w:rFonts w:ascii="Times New Roman" w:hAnsi="Times New Roman"/>
          <w:lang w:val="en-GB"/>
        </w:rPr>
        <w:t>) +</w:t>
      </w:r>
    </w:p>
    <w:p w:rsidRPr="00AF7912" w:rsidR="00AF7912" w:rsidP="00AF7912" w:rsidRDefault="00AF7912" w14:paraId="34119BF7" w14:textId="77777777">
      <w:pPr>
        <w:spacing w:after="0"/>
        <w:rPr>
          <w:rFonts w:ascii="Times New Roman" w:hAnsi="Times New Roman"/>
          <w:lang w:val="en-GB"/>
        </w:rPr>
      </w:pPr>
      <w:r w:rsidRPr="00AF7912">
        <w:rPr>
          <w:rFonts w:ascii="Times New Roman" w:hAnsi="Times New Roman"/>
          <w:lang w:val="en-GB"/>
        </w:rPr>
        <w:t xml:space="preserve">  </w:t>
      </w:r>
      <w:proofErr w:type="gramStart"/>
      <w:r w:rsidRPr="00AF7912">
        <w:rPr>
          <w:rFonts w:ascii="Times New Roman" w:hAnsi="Times New Roman"/>
          <w:lang w:val="en-GB"/>
        </w:rPr>
        <w:t>theme(</w:t>
      </w:r>
      <w:proofErr w:type="gramEnd"/>
      <w:r w:rsidRPr="00AF7912">
        <w:rPr>
          <w:rFonts w:ascii="Times New Roman" w:hAnsi="Times New Roman"/>
          <w:lang w:val="en-GB"/>
        </w:rPr>
        <w:t xml:space="preserve">text = </w:t>
      </w:r>
      <w:proofErr w:type="spellStart"/>
      <w:r w:rsidRPr="00AF7912">
        <w:rPr>
          <w:rFonts w:ascii="Times New Roman" w:hAnsi="Times New Roman"/>
          <w:lang w:val="en-GB"/>
        </w:rPr>
        <w:t>element_</w:t>
      </w:r>
      <w:proofErr w:type="gramStart"/>
      <w:r w:rsidRPr="00AF7912">
        <w:rPr>
          <w:rFonts w:ascii="Times New Roman" w:hAnsi="Times New Roman"/>
          <w:lang w:val="en-GB"/>
        </w:rPr>
        <w:t>text</w:t>
      </w:r>
      <w:proofErr w:type="spellEnd"/>
      <w:r w:rsidRPr="00AF7912">
        <w:rPr>
          <w:rFonts w:ascii="Times New Roman" w:hAnsi="Times New Roman"/>
          <w:lang w:val="en-GB"/>
        </w:rPr>
        <w:t>(</w:t>
      </w:r>
      <w:proofErr w:type="gramEnd"/>
      <w:r w:rsidRPr="00AF7912">
        <w:rPr>
          <w:rFonts w:ascii="Times New Roman" w:hAnsi="Times New Roman"/>
          <w:lang w:val="en-GB"/>
        </w:rPr>
        <w:t>size = 14)) +</w:t>
      </w:r>
    </w:p>
    <w:p w:rsidRPr="00AF7912" w:rsidR="00AF7912" w:rsidP="00AF7912" w:rsidRDefault="00AF7912" w14:paraId="22992B4C" w14:textId="77777777">
      <w:pPr>
        <w:spacing w:after="0"/>
        <w:rPr>
          <w:rFonts w:ascii="Times New Roman" w:hAnsi="Times New Roman"/>
          <w:lang w:val="en-GB"/>
        </w:rPr>
      </w:pPr>
      <w:r w:rsidRPr="00AF7912">
        <w:rPr>
          <w:rFonts w:ascii="Times New Roman" w:hAnsi="Times New Roman"/>
          <w:lang w:val="en-GB"/>
        </w:rPr>
        <w:t xml:space="preserve">  </w:t>
      </w:r>
      <w:proofErr w:type="gramStart"/>
      <w:r w:rsidRPr="00AF7912">
        <w:rPr>
          <w:rFonts w:ascii="Times New Roman" w:hAnsi="Times New Roman"/>
          <w:lang w:val="en-GB"/>
        </w:rPr>
        <w:t>labs(</w:t>
      </w:r>
      <w:proofErr w:type="gramEnd"/>
      <w:r w:rsidRPr="00AF7912">
        <w:rPr>
          <w:rFonts w:ascii="Times New Roman" w:hAnsi="Times New Roman"/>
          <w:lang w:val="en-GB"/>
        </w:rPr>
        <w:t>x = "Log10(Body mass [g])", y = "log10(RMR [mlO2/h])")</w:t>
      </w:r>
    </w:p>
    <w:p w:rsidRPr="00AF7912" w:rsidR="00AF7912" w:rsidP="00AF7912" w:rsidRDefault="00AF7912" w14:paraId="691ED0E8" w14:textId="77777777">
      <w:pPr>
        <w:spacing w:after="0"/>
        <w:rPr>
          <w:rFonts w:ascii="Times New Roman" w:hAnsi="Times New Roman"/>
          <w:lang w:val="en-GB"/>
        </w:rPr>
      </w:pPr>
      <w:r w:rsidRPr="00AF7912">
        <w:rPr>
          <w:rFonts w:ascii="Times New Roman" w:hAnsi="Times New Roman"/>
          <w:lang w:val="en-GB"/>
        </w:rPr>
        <w:t>Plot2_LogRMR</w:t>
      </w:r>
    </w:p>
    <w:p w:rsidRPr="00AF7912" w:rsidR="00AF7912" w:rsidP="00AF7912" w:rsidRDefault="00AF7912" w14:paraId="5E414D5D" w14:textId="77777777">
      <w:pPr>
        <w:spacing w:after="0"/>
        <w:rPr>
          <w:rFonts w:ascii="Times New Roman" w:hAnsi="Times New Roman"/>
          <w:lang w:val="en-GB"/>
        </w:rPr>
      </w:pPr>
      <w:r w:rsidRPr="00AF7912">
        <w:rPr>
          <w:rFonts w:ascii="Times New Roman" w:hAnsi="Times New Roman"/>
          <w:lang w:val="en-GB"/>
        </w:rPr>
        <w:t>## `</w:t>
      </w:r>
      <w:proofErr w:type="spellStart"/>
      <w:r w:rsidRPr="00AF7912">
        <w:rPr>
          <w:rFonts w:ascii="Times New Roman" w:hAnsi="Times New Roman"/>
          <w:lang w:val="en-GB"/>
        </w:rPr>
        <w:t>geom_</w:t>
      </w:r>
      <w:proofErr w:type="gramStart"/>
      <w:r w:rsidRPr="00AF7912">
        <w:rPr>
          <w:rFonts w:ascii="Times New Roman" w:hAnsi="Times New Roman"/>
          <w:lang w:val="en-GB"/>
        </w:rPr>
        <w:t>smooth</w:t>
      </w:r>
      <w:proofErr w:type="spellEnd"/>
      <w:r w:rsidRPr="00AF7912">
        <w:rPr>
          <w:rFonts w:ascii="Times New Roman" w:hAnsi="Times New Roman"/>
          <w:lang w:val="en-GB"/>
        </w:rPr>
        <w:t>(</w:t>
      </w:r>
      <w:proofErr w:type="gramEnd"/>
      <w:r w:rsidRPr="00AF7912">
        <w:rPr>
          <w:rFonts w:ascii="Times New Roman" w:hAnsi="Times New Roman"/>
          <w:lang w:val="en-GB"/>
        </w:rPr>
        <w:t>)` using formula = 'y ~ x'</w:t>
      </w:r>
    </w:p>
    <w:p w:rsidRPr="00AF7912" w:rsidR="00AF7912" w:rsidP="00AF7912" w:rsidRDefault="00AF7912" w14:paraId="0A41D702" w14:textId="37616CAA">
      <w:pPr>
        <w:spacing w:after="0"/>
        <w:rPr>
          <w:rFonts w:ascii="Times New Roman" w:hAnsi="Times New Roman"/>
          <w:lang w:val="en-GB"/>
        </w:rPr>
      </w:pPr>
      <w:r w:rsidRPr="00AF7912">
        <w:rPr>
          <w:rFonts w:ascii="Times New Roman" w:hAnsi="Times New Roman"/>
          <w:noProof/>
          <w:lang w:val="en-GB"/>
        </w:rPr>
        <w:drawing>
          <wp:inline distT="0" distB="0" distL="0" distR="0" wp14:anchorId="63CFBB8A" wp14:editId="135CDEFE">
            <wp:extent cx="5731510" cy="4093845"/>
            <wp:effectExtent l="0" t="0" r="2540" b="1905"/>
            <wp:docPr id="1874654829" name="Picture 13" descr="A graph of a body m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54829" name="Picture 13" descr="A graph of a body mas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rsidRPr="00AF7912" w:rsidR="00AF7912" w:rsidP="00AF7912" w:rsidRDefault="00AF7912" w14:paraId="1AE2229F" w14:textId="77777777">
      <w:pPr>
        <w:spacing w:after="0"/>
        <w:rPr>
          <w:rFonts w:ascii="Times New Roman" w:hAnsi="Times New Roman"/>
          <w:lang w:val="en-GB"/>
        </w:rPr>
      </w:pPr>
      <w:r w:rsidRPr="00AF7912">
        <w:rPr>
          <w:rFonts w:ascii="Times New Roman" w:hAnsi="Times New Roman"/>
          <w:i/>
          <w:iCs/>
          <w:lang w:val="en-GB"/>
        </w:rPr>
        <w:t># Summary of results and conclusions:</w:t>
      </w:r>
    </w:p>
    <w:p w:rsidRPr="00AF7912" w:rsidR="00AF7912" w:rsidP="00AF7912" w:rsidRDefault="00AF7912" w14:paraId="7056FEC2" w14:textId="77777777">
      <w:pPr>
        <w:spacing w:after="0"/>
        <w:rPr>
          <w:rFonts w:ascii="Times New Roman" w:hAnsi="Times New Roman"/>
          <w:lang w:val="en-GB"/>
        </w:rPr>
      </w:pPr>
      <w:r w:rsidRPr="00AF7912">
        <w:rPr>
          <w:rFonts w:ascii="Times New Roman" w:hAnsi="Times New Roman"/>
          <w:i/>
          <w:iCs/>
          <w:lang w:val="en-GB"/>
        </w:rPr>
        <w:t># RMR increases significantly with body mass following an allometric (power-law) relationship.</w:t>
      </w:r>
    </w:p>
    <w:p w:rsidRPr="00AF7912" w:rsidR="00AF7912" w:rsidP="00AF7912" w:rsidRDefault="00AF7912" w14:paraId="54783FE0" w14:textId="77777777">
      <w:pPr>
        <w:spacing w:after="0"/>
        <w:rPr>
          <w:rFonts w:ascii="Times New Roman" w:hAnsi="Times New Roman"/>
          <w:lang w:val="en-GB"/>
        </w:rPr>
      </w:pPr>
      <w:r w:rsidRPr="00AF7912">
        <w:rPr>
          <w:rFonts w:ascii="Times New Roman" w:hAnsi="Times New Roman"/>
          <w:i/>
          <w:iCs/>
          <w:lang w:val="en-GB"/>
        </w:rPr>
        <w:t># The estimated slope is 0.68 ± 0.032 (</w:t>
      </w:r>
      <w:proofErr w:type="gramStart"/>
      <w:r w:rsidRPr="00AF7912">
        <w:rPr>
          <w:rFonts w:ascii="Times New Roman" w:hAnsi="Times New Roman"/>
          <w:i/>
          <w:iCs/>
          <w:lang w:val="en-GB"/>
        </w:rPr>
        <w:t>t(</w:t>
      </w:r>
      <w:proofErr w:type="gramEnd"/>
      <w:r w:rsidRPr="00AF7912">
        <w:rPr>
          <w:rFonts w:ascii="Times New Roman" w:hAnsi="Times New Roman"/>
          <w:i/>
          <w:iCs/>
          <w:lang w:val="en-GB"/>
        </w:rPr>
        <w:t>112) = 21.31, p &lt; 2e-16).</w:t>
      </w:r>
    </w:p>
    <w:p w:rsidRPr="00AF7912" w:rsidR="00AF7912" w:rsidP="00AF7912" w:rsidRDefault="00AF7912" w14:paraId="243767B1" w14:textId="77777777">
      <w:pPr>
        <w:spacing w:after="0"/>
        <w:rPr>
          <w:rFonts w:ascii="Times New Roman" w:hAnsi="Times New Roman"/>
          <w:lang w:val="en-GB"/>
        </w:rPr>
      </w:pPr>
    </w:p>
    <w:p w:rsidRPr="00AF7912" w:rsidR="00AF7912" w:rsidP="00AF7912" w:rsidRDefault="00AF7912" w14:paraId="7C91B9AE" w14:textId="77777777">
      <w:pPr>
        <w:spacing w:after="0"/>
        <w:rPr>
          <w:rFonts w:ascii="Times New Roman" w:hAnsi="Times New Roman"/>
          <w:lang w:val="en-GB"/>
        </w:rPr>
      </w:pPr>
      <w:r w:rsidRPr="00AF7912">
        <w:rPr>
          <w:rFonts w:ascii="Times New Roman" w:hAnsi="Times New Roman"/>
          <w:i/>
          <w:iCs/>
          <w:lang w:val="en-GB"/>
        </w:rPr>
        <w:t># The 95% confidence interval for the slope is 0.61–0.74.</w:t>
      </w:r>
    </w:p>
    <w:p w:rsidRPr="00AF7912" w:rsidR="00AF7912" w:rsidP="00AF7912" w:rsidRDefault="00AF7912" w14:paraId="7D8D33E1" w14:textId="77777777">
      <w:pPr>
        <w:spacing w:after="0"/>
        <w:rPr>
          <w:rFonts w:ascii="Times New Roman" w:hAnsi="Times New Roman"/>
          <w:lang w:val="en-GB"/>
        </w:rPr>
      </w:pPr>
      <w:r w:rsidRPr="00AF7912">
        <w:rPr>
          <w:rFonts w:ascii="Times New Roman" w:hAnsi="Times New Roman"/>
          <w:i/>
          <w:iCs/>
          <w:lang w:val="en-GB"/>
        </w:rPr>
        <w:t># Since this interval excludes 0.75, the hypothesis of 3/4-power scaling is rejected (p &lt; 0.05).</w:t>
      </w:r>
    </w:p>
    <w:p w:rsidRPr="00AF7912" w:rsidR="00AF7912" w:rsidP="00AF7912" w:rsidRDefault="00AF7912" w14:paraId="2D0C3FB1" w14:textId="77777777">
      <w:pPr>
        <w:spacing w:after="0"/>
        <w:rPr>
          <w:rFonts w:ascii="Times New Roman" w:hAnsi="Times New Roman"/>
          <w:lang w:val="en-GB"/>
        </w:rPr>
      </w:pPr>
    </w:p>
    <w:p w:rsidRPr="00AF7912" w:rsidR="00AF7912" w:rsidP="00AF7912" w:rsidRDefault="00AF7912" w14:paraId="49F43401" w14:textId="77777777">
      <w:pPr>
        <w:spacing w:after="0"/>
        <w:rPr>
          <w:rFonts w:ascii="Times New Roman" w:hAnsi="Times New Roman"/>
          <w:lang w:val="en-GB"/>
        </w:rPr>
      </w:pPr>
      <w:r w:rsidRPr="00AF7912">
        <w:rPr>
          <w:rFonts w:ascii="Times New Roman" w:hAnsi="Times New Roman"/>
          <w:i/>
          <w:iCs/>
          <w:lang w:val="en-GB"/>
        </w:rPr>
        <w:t># In contrast, the interval includes 0.66(6), indicating no significant difference</w:t>
      </w:r>
    </w:p>
    <w:p w:rsidRPr="00AF7912" w:rsidR="00AF7912" w:rsidP="00AF7912" w:rsidRDefault="00AF7912" w14:paraId="387BE7E0" w14:textId="77777777">
      <w:pPr>
        <w:spacing w:after="0"/>
        <w:rPr>
          <w:rFonts w:ascii="Times New Roman" w:hAnsi="Times New Roman"/>
          <w:lang w:val="en-GB"/>
        </w:rPr>
      </w:pPr>
      <w:r w:rsidRPr="00AF7912">
        <w:rPr>
          <w:rFonts w:ascii="Times New Roman" w:hAnsi="Times New Roman"/>
          <w:i/>
          <w:iCs/>
          <w:lang w:val="en-GB"/>
        </w:rPr>
        <w:t># from 2/3-power scaling (p &gt; 0.05), which supports the alternative hypothesis.</w:t>
      </w:r>
    </w:p>
    <w:p w:rsidRPr="00AF7912" w:rsidR="00AF7912" w:rsidP="00AF7912" w:rsidRDefault="00AF7912" w14:paraId="047B4A3B" w14:textId="77777777">
      <w:pPr>
        <w:spacing w:after="0"/>
        <w:rPr>
          <w:rFonts w:ascii="Times New Roman" w:hAnsi="Times New Roman"/>
          <w:lang w:val="en-GB"/>
        </w:rPr>
      </w:pPr>
    </w:p>
    <w:p w:rsidRPr="00AF7912" w:rsidR="00AF7912" w:rsidP="00AF7912" w:rsidRDefault="00AF7912" w14:paraId="08DB6259" w14:textId="77777777">
      <w:pPr>
        <w:spacing w:after="0"/>
        <w:rPr>
          <w:rFonts w:ascii="Times New Roman" w:hAnsi="Times New Roman"/>
          <w:lang w:val="en-GB"/>
        </w:rPr>
      </w:pPr>
      <w:r w:rsidRPr="00AF7912">
        <w:rPr>
          <w:rFonts w:ascii="Times New Roman" w:hAnsi="Times New Roman"/>
          <w:i/>
          <w:iCs/>
          <w:lang w:val="en-GB"/>
        </w:rPr>
        <w:t># Testing hypotheses based solely on confidence intervals does not yield exact p-values.</w:t>
      </w:r>
    </w:p>
    <w:p w:rsidRPr="00AF7912" w:rsidR="00AF7912" w:rsidP="00AF7912" w:rsidRDefault="00AF7912" w14:paraId="6358AA8D" w14:textId="77777777">
      <w:pPr>
        <w:spacing w:after="0"/>
        <w:rPr>
          <w:rFonts w:ascii="Times New Roman" w:hAnsi="Times New Roman"/>
          <w:lang w:val="en-GB"/>
        </w:rPr>
      </w:pPr>
      <w:r w:rsidRPr="00AF7912">
        <w:rPr>
          <w:rFonts w:ascii="Times New Roman" w:hAnsi="Times New Roman"/>
          <w:i/>
          <w:iCs/>
          <w:lang w:val="en-GB"/>
        </w:rPr>
        <w:t># A more robust approach is to test slope values directly using an offset in the linear model.</w:t>
      </w:r>
    </w:p>
    <w:p w:rsidRPr="00AF7912" w:rsidR="00AF7912" w:rsidP="00AF7912" w:rsidRDefault="00AF7912" w14:paraId="5B93C23B" w14:textId="77777777">
      <w:pPr>
        <w:spacing w:after="0"/>
        <w:rPr>
          <w:rFonts w:ascii="Times New Roman" w:hAnsi="Times New Roman"/>
          <w:lang w:val="en-GB"/>
        </w:rPr>
      </w:pPr>
    </w:p>
    <w:p w:rsidRPr="00AF7912" w:rsidR="00AF7912" w:rsidP="00AF7912" w:rsidRDefault="00AF7912" w14:paraId="4E8F378F" w14:textId="77777777">
      <w:pPr>
        <w:spacing w:after="0"/>
        <w:rPr>
          <w:rFonts w:ascii="Times New Roman" w:hAnsi="Times New Roman"/>
          <w:lang w:val="en-GB"/>
        </w:rPr>
      </w:pPr>
      <w:r w:rsidRPr="00AF7912">
        <w:rPr>
          <w:rFonts w:ascii="Times New Roman" w:hAnsi="Times New Roman"/>
          <w:i/>
          <w:iCs/>
          <w:lang w:val="en-GB"/>
        </w:rPr>
        <w:t># To test the hypothesis that the slope equals 0.75:</w:t>
      </w:r>
    </w:p>
    <w:p w:rsidRPr="00AF7912" w:rsidR="00AF7912" w:rsidP="00AF7912" w:rsidRDefault="00AF7912" w14:paraId="675358E4" w14:textId="77777777">
      <w:pPr>
        <w:spacing w:after="0"/>
        <w:rPr>
          <w:rFonts w:ascii="Times New Roman" w:hAnsi="Times New Roman"/>
          <w:lang w:val="en-GB"/>
        </w:rPr>
      </w:pPr>
      <w:r w:rsidRPr="00AF7912">
        <w:rPr>
          <w:rFonts w:ascii="Times New Roman" w:hAnsi="Times New Roman"/>
          <w:lang w:val="en-GB"/>
        </w:rPr>
        <w:t xml:space="preserve">RMR_Output_075 &lt;- </w:t>
      </w:r>
      <w:proofErr w:type="spellStart"/>
      <w:proofErr w:type="gramStart"/>
      <w:r w:rsidRPr="00AF7912">
        <w:rPr>
          <w:rFonts w:ascii="Times New Roman" w:hAnsi="Times New Roman"/>
          <w:lang w:val="en-GB"/>
        </w:rPr>
        <w:t>lm</w:t>
      </w:r>
      <w:proofErr w:type="spellEnd"/>
      <w:r w:rsidRPr="00AF7912">
        <w:rPr>
          <w:rFonts w:ascii="Times New Roman" w:hAnsi="Times New Roman"/>
          <w:lang w:val="en-GB"/>
        </w:rPr>
        <w:t>(</w:t>
      </w:r>
      <w:proofErr w:type="spellStart"/>
      <w:proofErr w:type="gramEnd"/>
      <w:r w:rsidRPr="00AF7912">
        <w:rPr>
          <w:rFonts w:ascii="Times New Roman" w:hAnsi="Times New Roman"/>
          <w:lang w:val="en-GB"/>
        </w:rPr>
        <w:t>LogRMR</w:t>
      </w:r>
      <w:proofErr w:type="spellEnd"/>
      <w:r w:rsidRPr="00AF7912">
        <w:rPr>
          <w:rFonts w:ascii="Times New Roman" w:hAnsi="Times New Roman"/>
          <w:lang w:val="en-GB"/>
        </w:rPr>
        <w:t xml:space="preserve"> ~ </w:t>
      </w:r>
      <w:proofErr w:type="spellStart"/>
      <w:r w:rsidRPr="00AF7912">
        <w:rPr>
          <w:rFonts w:ascii="Times New Roman" w:hAnsi="Times New Roman"/>
          <w:lang w:val="en-GB"/>
        </w:rPr>
        <w:t>LogM</w:t>
      </w:r>
      <w:proofErr w:type="spellEnd"/>
      <w:r w:rsidRPr="00AF7912">
        <w:rPr>
          <w:rFonts w:ascii="Times New Roman" w:hAnsi="Times New Roman"/>
          <w:lang w:val="en-GB"/>
        </w:rPr>
        <w:t xml:space="preserve"> + </w:t>
      </w:r>
      <w:proofErr w:type="gramStart"/>
      <w:r w:rsidRPr="00AF7912">
        <w:rPr>
          <w:rFonts w:ascii="Times New Roman" w:hAnsi="Times New Roman"/>
          <w:lang w:val="en-GB"/>
        </w:rPr>
        <w:t>offset(</w:t>
      </w:r>
      <w:proofErr w:type="gramEnd"/>
      <w:r w:rsidRPr="00AF7912">
        <w:rPr>
          <w:rFonts w:ascii="Times New Roman" w:hAnsi="Times New Roman"/>
          <w:lang w:val="en-GB"/>
        </w:rPr>
        <w:t>0.75*</w:t>
      </w:r>
      <w:proofErr w:type="spellStart"/>
      <w:r w:rsidRPr="00AF7912">
        <w:rPr>
          <w:rFonts w:ascii="Times New Roman" w:hAnsi="Times New Roman"/>
          <w:lang w:val="en-GB"/>
        </w:rPr>
        <w:t>LogM</w:t>
      </w:r>
      <w:proofErr w:type="spellEnd"/>
      <w:r w:rsidRPr="00AF7912">
        <w:rPr>
          <w:rFonts w:ascii="Times New Roman" w:hAnsi="Times New Roman"/>
          <w:lang w:val="en-GB"/>
        </w:rPr>
        <w:t xml:space="preserve">), data = </w:t>
      </w:r>
      <w:proofErr w:type="spellStart"/>
      <w:r w:rsidRPr="00AF7912">
        <w:rPr>
          <w:rFonts w:ascii="Times New Roman" w:hAnsi="Times New Roman"/>
          <w:lang w:val="en-GB"/>
        </w:rPr>
        <w:t>Rodents_Data</w:t>
      </w:r>
      <w:proofErr w:type="spellEnd"/>
      <w:r w:rsidRPr="00AF7912">
        <w:rPr>
          <w:rFonts w:ascii="Times New Roman" w:hAnsi="Times New Roman"/>
          <w:lang w:val="en-GB"/>
        </w:rPr>
        <w:t>)</w:t>
      </w:r>
    </w:p>
    <w:p w:rsidRPr="00AF7912" w:rsidR="00AF7912" w:rsidP="00AF7912" w:rsidRDefault="00AF7912" w14:paraId="03860AE8" w14:textId="77777777">
      <w:pPr>
        <w:spacing w:after="0"/>
        <w:rPr>
          <w:rFonts w:ascii="Times New Roman" w:hAnsi="Times New Roman"/>
          <w:lang w:val="en-GB"/>
        </w:rPr>
      </w:pPr>
      <w:proofErr w:type="gramStart"/>
      <w:r w:rsidRPr="00AF7912">
        <w:rPr>
          <w:rFonts w:ascii="Times New Roman" w:hAnsi="Times New Roman"/>
          <w:lang w:val="en-GB"/>
        </w:rPr>
        <w:t>summary(</w:t>
      </w:r>
      <w:proofErr w:type="gramEnd"/>
      <w:r w:rsidRPr="00AF7912">
        <w:rPr>
          <w:rFonts w:ascii="Times New Roman" w:hAnsi="Times New Roman"/>
          <w:lang w:val="en-GB"/>
        </w:rPr>
        <w:t>RMR_Output_075)</w:t>
      </w:r>
    </w:p>
    <w:p w:rsidRPr="00AF7912" w:rsidR="00AF7912" w:rsidP="00AF7912" w:rsidRDefault="00AF7912" w14:paraId="485D2539" w14:textId="77777777">
      <w:pPr>
        <w:spacing w:after="0"/>
        <w:rPr>
          <w:rFonts w:ascii="Times New Roman" w:hAnsi="Times New Roman"/>
          <w:lang w:val="en-GB"/>
        </w:rPr>
      </w:pPr>
      <w:r w:rsidRPr="00AF7912">
        <w:rPr>
          <w:rFonts w:ascii="Times New Roman" w:hAnsi="Times New Roman"/>
          <w:lang w:val="en-GB"/>
        </w:rPr>
        <w:t xml:space="preserve">## </w:t>
      </w:r>
    </w:p>
    <w:p w:rsidRPr="00AF7912" w:rsidR="00AF7912" w:rsidP="00AF7912" w:rsidRDefault="00AF7912" w14:paraId="3869C55D" w14:textId="77777777">
      <w:pPr>
        <w:spacing w:after="0"/>
        <w:rPr>
          <w:rFonts w:ascii="Times New Roman" w:hAnsi="Times New Roman"/>
          <w:lang w:val="en-GB"/>
        </w:rPr>
      </w:pPr>
      <w:r w:rsidRPr="00AF7912">
        <w:rPr>
          <w:rFonts w:ascii="Times New Roman" w:hAnsi="Times New Roman"/>
          <w:lang w:val="en-GB"/>
        </w:rPr>
        <w:t>## Call:</w:t>
      </w:r>
    </w:p>
    <w:p w:rsidRPr="00AF7912" w:rsidR="00AF7912" w:rsidP="00AF7912" w:rsidRDefault="00AF7912" w14:paraId="4CC54977" w14:textId="77777777">
      <w:pPr>
        <w:spacing w:after="0"/>
        <w:rPr>
          <w:rFonts w:ascii="Times New Roman" w:hAnsi="Times New Roman"/>
          <w:lang w:val="en-GB"/>
        </w:rPr>
      </w:pPr>
      <w:r w:rsidRPr="00AF7912">
        <w:rPr>
          <w:rFonts w:ascii="Times New Roman" w:hAnsi="Times New Roman"/>
          <w:lang w:val="en-GB"/>
        </w:rPr>
        <w:t xml:space="preserve">## </w:t>
      </w:r>
      <w:proofErr w:type="spellStart"/>
      <w:proofErr w:type="gramStart"/>
      <w:r w:rsidRPr="00AF7912">
        <w:rPr>
          <w:rFonts w:ascii="Times New Roman" w:hAnsi="Times New Roman"/>
          <w:lang w:val="en-GB"/>
        </w:rPr>
        <w:t>lm</w:t>
      </w:r>
      <w:proofErr w:type="spellEnd"/>
      <w:r w:rsidRPr="00AF7912">
        <w:rPr>
          <w:rFonts w:ascii="Times New Roman" w:hAnsi="Times New Roman"/>
          <w:lang w:val="en-GB"/>
        </w:rPr>
        <w:t>(</w:t>
      </w:r>
      <w:proofErr w:type="gramEnd"/>
      <w:r w:rsidRPr="00AF7912">
        <w:rPr>
          <w:rFonts w:ascii="Times New Roman" w:hAnsi="Times New Roman"/>
          <w:lang w:val="en-GB"/>
        </w:rPr>
        <w:t xml:space="preserve">formula = </w:t>
      </w:r>
      <w:proofErr w:type="spellStart"/>
      <w:r w:rsidRPr="00AF7912">
        <w:rPr>
          <w:rFonts w:ascii="Times New Roman" w:hAnsi="Times New Roman"/>
          <w:lang w:val="en-GB"/>
        </w:rPr>
        <w:t>LogRMR</w:t>
      </w:r>
      <w:proofErr w:type="spellEnd"/>
      <w:r w:rsidRPr="00AF7912">
        <w:rPr>
          <w:rFonts w:ascii="Times New Roman" w:hAnsi="Times New Roman"/>
          <w:lang w:val="en-GB"/>
        </w:rPr>
        <w:t xml:space="preserve"> ~ </w:t>
      </w:r>
      <w:proofErr w:type="spellStart"/>
      <w:r w:rsidRPr="00AF7912">
        <w:rPr>
          <w:rFonts w:ascii="Times New Roman" w:hAnsi="Times New Roman"/>
          <w:lang w:val="en-GB"/>
        </w:rPr>
        <w:t>LogM</w:t>
      </w:r>
      <w:proofErr w:type="spellEnd"/>
      <w:r w:rsidRPr="00AF7912">
        <w:rPr>
          <w:rFonts w:ascii="Times New Roman" w:hAnsi="Times New Roman"/>
          <w:lang w:val="en-GB"/>
        </w:rPr>
        <w:t xml:space="preserve"> + </w:t>
      </w:r>
      <w:proofErr w:type="gramStart"/>
      <w:r w:rsidRPr="00AF7912">
        <w:rPr>
          <w:rFonts w:ascii="Times New Roman" w:hAnsi="Times New Roman"/>
          <w:lang w:val="en-GB"/>
        </w:rPr>
        <w:t>offset(</w:t>
      </w:r>
      <w:proofErr w:type="gramEnd"/>
      <w:r w:rsidRPr="00AF7912">
        <w:rPr>
          <w:rFonts w:ascii="Times New Roman" w:hAnsi="Times New Roman"/>
          <w:lang w:val="en-GB"/>
        </w:rPr>
        <w:t xml:space="preserve">0.75 * </w:t>
      </w:r>
      <w:proofErr w:type="spellStart"/>
      <w:r w:rsidRPr="00AF7912">
        <w:rPr>
          <w:rFonts w:ascii="Times New Roman" w:hAnsi="Times New Roman"/>
          <w:lang w:val="en-GB"/>
        </w:rPr>
        <w:t>LogM</w:t>
      </w:r>
      <w:proofErr w:type="spellEnd"/>
      <w:r w:rsidRPr="00AF7912">
        <w:rPr>
          <w:rFonts w:ascii="Times New Roman" w:hAnsi="Times New Roman"/>
          <w:lang w:val="en-GB"/>
        </w:rPr>
        <w:t xml:space="preserve">), data = </w:t>
      </w:r>
      <w:proofErr w:type="spellStart"/>
      <w:r w:rsidRPr="00AF7912">
        <w:rPr>
          <w:rFonts w:ascii="Times New Roman" w:hAnsi="Times New Roman"/>
          <w:lang w:val="en-GB"/>
        </w:rPr>
        <w:t>Rodents_Data</w:t>
      </w:r>
      <w:proofErr w:type="spellEnd"/>
      <w:r w:rsidRPr="00AF7912">
        <w:rPr>
          <w:rFonts w:ascii="Times New Roman" w:hAnsi="Times New Roman"/>
          <w:lang w:val="en-GB"/>
        </w:rPr>
        <w:t>)</w:t>
      </w:r>
    </w:p>
    <w:p w:rsidRPr="00AF7912" w:rsidR="00AF7912" w:rsidP="00AF7912" w:rsidRDefault="00AF7912" w14:paraId="47A03B6A" w14:textId="77777777">
      <w:pPr>
        <w:spacing w:after="0"/>
        <w:rPr>
          <w:rFonts w:ascii="Times New Roman" w:hAnsi="Times New Roman"/>
          <w:lang w:val="en-GB"/>
        </w:rPr>
      </w:pPr>
      <w:r w:rsidRPr="00AF7912">
        <w:rPr>
          <w:rFonts w:ascii="Times New Roman" w:hAnsi="Times New Roman"/>
          <w:lang w:val="en-GB"/>
        </w:rPr>
        <w:t xml:space="preserve">## </w:t>
      </w:r>
    </w:p>
    <w:p w:rsidRPr="00AF7912" w:rsidR="00AF7912" w:rsidP="00AF7912" w:rsidRDefault="00AF7912" w14:paraId="69141B89" w14:textId="77777777">
      <w:pPr>
        <w:spacing w:after="0"/>
        <w:rPr>
          <w:rFonts w:ascii="Times New Roman" w:hAnsi="Times New Roman"/>
          <w:lang w:val="en-GB"/>
        </w:rPr>
      </w:pPr>
      <w:r w:rsidRPr="00AF7912">
        <w:rPr>
          <w:rFonts w:ascii="Times New Roman" w:hAnsi="Times New Roman"/>
          <w:lang w:val="en-GB"/>
        </w:rPr>
        <w:t>## Residuals:</w:t>
      </w:r>
    </w:p>
    <w:p w:rsidRPr="00AF7912" w:rsidR="00AF7912" w:rsidP="00AF7912" w:rsidRDefault="00AF7912" w14:paraId="4371424B" w14:textId="77777777">
      <w:pPr>
        <w:spacing w:after="0"/>
        <w:rPr>
          <w:rFonts w:ascii="Times New Roman" w:hAnsi="Times New Roman"/>
          <w:lang w:val="en-GB"/>
        </w:rPr>
      </w:pPr>
      <w:r w:rsidRPr="00AF7912">
        <w:rPr>
          <w:rFonts w:ascii="Times New Roman" w:hAnsi="Times New Roman"/>
          <w:lang w:val="en-GB"/>
        </w:rPr>
        <w:t xml:space="preserve">##      Min       1Q   Median       3Q      Max </w:t>
      </w:r>
    </w:p>
    <w:p w:rsidRPr="00AF7912" w:rsidR="00AF7912" w:rsidP="00AF7912" w:rsidRDefault="00AF7912" w14:paraId="6B0903D2" w14:textId="77777777">
      <w:pPr>
        <w:spacing w:after="0"/>
        <w:rPr>
          <w:rFonts w:ascii="Times New Roman" w:hAnsi="Times New Roman"/>
          <w:lang w:val="en-GB"/>
        </w:rPr>
      </w:pPr>
      <w:r w:rsidRPr="00AF7912">
        <w:rPr>
          <w:rFonts w:ascii="Times New Roman" w:hAnsi="Times New Roman"/>
          <w:lang w:val="en-GB"/>
        </w:rPr>
        <w:t>## -0.33113 -0.09080 -0.</w:t>
      </w:r>
      <w:proofErr w:type="gramStart"/>
      <w:r w:rsidRPr="00AF7912">
        <w:rPr>
          <w:rFonts w:ascii="Times New Roman" w:hAnsi="Times New Roman"/>
          <w:lang w:val="en-GB"/>
        </w:rPr>
        <w:t>01536  0.09915</w:t>
      </w:r>
      <w:proofErr w:type="gramEnd"/>
      <w:r w:rsidRPr="00AF7912">
        <w:rPr>
          <w:rFonts w:ascii="Times New Roman" w:hAnsi="Times New Roman"/>
          <w:lang w:val="en-GB"/>
        </w:rPr>
        <w:t xml:space="preserve">  0.40068 </w:t>
      </w:r>
    </w:p>
    <w:p w:rsidRPr="00AF7912" w:rsidR="00AF7912" w:rsidP="00AF7912" w:rsidRDefault="00AF7912" w14:paraId="53E4818E" w14:textId="77777777">
      <w:pPr>
        <w:spacing w:after="0"/>
        <w:rPr>
          <w:rFonts w:ascii="Times New Roman" w:hAnsi="Times New Roman"/>
          <w:lang w:val="en-GB"/>
        </w:rPr>
      </w:pPr>
      <w:r w:rsidRPr="00AF7912">
        <w:rPr>
          <w:rFonts w:ascii="Times New Roman" w:hAnsi="Times New Roman"/>
          <w:lang w:val="en-GB"/>
        </w:rPr>
        <w:t xml:space="preserve">## </w:t>
      </w:r>
    </w:p>
    <w:p w:rsidRPr="00AF7912" w:rsidR="00AF7912" w:rsidP="00AF7912" w:rsidRDefault="00AF7912" w14:paraId="004AFE94" w14:textId="77777777">
      <w:pPr>
        <w:spacing w:after="0"/>
        <w:rPr>
          <w:rFonts w:ascii="Times New Roman" w:hAnsi="Times New Roman"/>
          <w:lang w:val="en-GB"/>
        </w:rPr>
      </w:pPr>
      <w:r w:rsidRPr="00AF7912">
        <w:rPr>
          <w:rFonts w:ascii="Times New Roman" w:hAnsi="Times New Roman"/>
          <w:lang w:val="en-GB"/>
        </w:rPr>
        <w:t>## Coefficients:</w:t>
      </w:r>
    </w:p>
    <w:p w:rsidRPr="00AF7912" w:rsidR="00AF7912" w:rsidP="00AF7912" w:rsidRDefault="00AF7912" w14:paraId="58152D02" w14:textId="77777777">
      <w:pPr>
        <w:spacing w:after="0"/>
        <w:rPr>
          <w:rFonts w:ascii="Times New Roman" w:hAnsi="Times New Roman"/>
          <w:lang w:val="en-GB"/>
        </w:rPr>
      </w:pPr>
      <w:r w:rsidRPr="00AF7912">
        <w:rPr>
          <w:rFonts w:ascii="Times New Roman" w:hAnsi="Times New Roman"/>
          <w:lang w:val="en-GB"/>
        </w:rPr>
        <w:t xml:space="preserve">##             Estimate Std. Error t value </w:t>
      </w:r>
      <w:proofErr w:type="spellStart"/>
      <w:r w:rsidRPr="00AF7912">
        <w:rPr>
          <w:rFonts w:ascii="Times New Roman" w:hAnsi="Times New Roman"/>
          <w:lang w:val="en-GB"/>
        </w:rPr>
        <w:t>Pr</w:t>
      </w:r>
      <w:proofErr w:type="spellEnd"/>
      <w:r w:rsidRPr="00AF7912">
        <w:rPr>
          <w:rFonts w:ascii="Times New Roman" w:hAnsi="Times New Roman"/>
          <w:lang w:val="en-GB"/>
        </w:rPr>
        <w:t xml:space="preserve">(&gt;|t|)    </w:t>
      </w:r>
    </w:p>
    <w:p w:rsidRPr="00AF7912" w:rsidR="00AF7912" w:rsidP="00AF7912" w:rsidRDefault="00AF7912" w14:paraId="3F6C9D3D" w14:textId="77777777">
      <w:pPr>
        <w:spacing w:after="0"/>
        <w:rPr>
          <w:rFonts w:ascii="Times New Roman" w:hAnsi="Times New Roman"/>
          <w:lang w:val="en-GB"/>
        </w:rPr>
      </w:pPr>
      <w:r w:rsidRPr="00AF7912">
        <w:rPr>
          <w:rFonts w:ascii="Times New Roman" w:hAnsi="Times New Roman"/>
          <w:lang w:val="en-GB"/>
        </w:rPr>
        <w:t>## (</w:t>
      </w:r>
      <w:proofErr w:type="gramStart"/>
      <w:r w:rsidRPr="00AF7912">
        <w:rPr>
          <w:rFonts w:ascii="Times New Roman" w:hAnsi="Times New Roman"/>
          <w:lang w:val="en-GB"/>
        </w:rPr>
        <w:t>Intercept)  0.69180</w:t>
      </w:r>
      <w:proofErr w:type="gramEnd"/>
      <w:r w:rsidRPr="00AF7912">
        <w:rPr>
          <w:rFonts w:ascii="Times New Roman" w:hAnsi="Times New Roman"/>
          <w:lang w:val="en-GB"/>
        </w:rPr>
        <w:t xml:space="preserve">    </w:t>
      </w:r>
      <w:proofErr w:type="gramStart"/>
      <w:r w:rsidRPr="00AF7912">
        <w:rPr>
          <w:rFonts w:ascii="Times New Roman" w:hAnsi="Times New Roman"/>
          <w:lang w:val="en-GB"/>
        </w:rPr>
        <w:t>0.05503  12.571</w:t>
      </w:r>
      <w:proofErr w:type="gramEnd"/>
      <w:r w:rsidRPr="00AF7912">
        <w:rPr>
          <w:rFonts w:ascii="Times New Roman" w:hAnsi="Times New Roman"/>
          <w:lang w:val="en-GB"/>
        </w:rPr>
        <w:t xml:space="preserve">   &lt;2e-16 ***</w:t>
      </w:r>
    </w:p>
    <w:p w:rsidRPr="00AF7912" w:rsidR="00AF7912" w:rsidP="00AF7912" w:rsidRDefault="00AF7912" w14:paraId="44D90A85" w14:textId="77777777">
      <w:pPr>
        <w:spacing w:after="0"/>
        <w:rPr>
          <w:rFonts w:ascii="Times New Roman" w:hAnsi="Times New Roman"/>
          <w:lang w:val="en-GB"/>
        </w:rPr>
      </w:pPr>
      <w:r w:rsidRPr="00AF7912">
        <w:rPr>
          <w:rFonts w:ascii="Times New Roman" w:hAnsi="Times New Roman"/>
          <w:lang w:val="en-GB"/>
        </w:rPr>
        <w:t xml:space="preserve">## </w:t>
      </w:r>
      <w:proofErr w:type="spellStart"/>
      <w:r w:rsidRPr="00AF7912">
        <w:rPr>
          <w:rFonts w:ascii="Times New Roman" w:hAnsi="Times New Roman"/>
          <w:lang w:val="en-GB"/>
        </w:rPr>
        <w:t>LogM</w:t>
      </w:r>
      <w:proofErr w:type="spellEnd"/>
      <w:r w:rsidRPr="00AF7912">
        <w:rPr>
          <w:rFonts w:ascii="Times New Roman" w:hAnsi="Times New Roman"/>
          <w:lang w:val="en-GB"/>
        </w:rPr>
        <w:t xml:space="preserve">        -0.07177    </w:t>
      </w:r>
      <w:proofErr w:type="gramStart"/>
      <w:r w:rsidRPr="00AF7912">
        <w:rPr>
          <w:rFonts w:ascii="Times New Roman" w:hAnsi="Times New Roman"/>
          <w:lang w:val="en-GB"/>
        </w:rPr>
        <w:t>0.03182  -</w:t>
      </w:r>
      <w:proofErr w:type="gramEnd"/>
      <w:r w:rsidRPr="00AF7912">
        <w:rPr>
          <w:rFonts w:ascii="Times New Roman" w:hAnsi="Times New Roman"/>
          <w:lang w:val="en-GB"/>
        </w:rPr>
        <w:t xml:space="preserve">2.256    0.026 *  </w:t>
      </w:r>
    </w:p>
    <w:p w:rsidRPr="00AF7912" w:rsidR="00AF7912" w:rsidP="00AF7912" w:rsidRDefault="00AF7912" w14:paraId="55757698" w14:textId="77777777">
      <w:pPr>
        <w:spacing w:after="0"/>
        <w:rPr>
          <w:rFonts w:ascii="Times New Roman" w:hAnsi="Times New Roman"/>
          <w:lang w:val="en-GB"/>
        </w:rPr>
      </w:pPr>
      <w:r w:rsidRPr="00AF7912">
        <w:rPr>
          <w:rFonts w:ascii="Times New Roman" w:hAnsi="Times New Roman"/>
          <w:lang w:val="en-GB"/>
        </w:rPr>
        <w:t>## ---</w:t>
      </w:r>
    </w:p>
    <w:p w:rsidRPr="00AF7912" w:rsidR="00AF7912" w:rsidP="00AF7912" w:rsidRDefault="00AF7912" w14:paraId="16537CBD" w14:textId="77777777">
      <w:pPr>
        <w:spacing w:after="0"/>
        <w:rPr>
          <w:rFonts w:ascii="Times New Roman" w:hAnsi="Times New Roman"/>
          <w:lang w:val="en-GB"/>
        </w:rPr>
      </w:pPr>
      <w:r w:rsidRPr="00AF7912">
        <w:rPr>
          <w:rFonts w:ascii="Times New Roman" w:hAnsi="Times New Roman"/>
          <w:lang w:val="en-GB"/>
        </w:rPr>
        <w:t xml:space="preserve">## </w:t>
      </w:r>
      <w:proofErr w:type="spellStart"/>
      <w:r w:rsidRPr="00AF7912">
        <w:rPr>
          <w:rFonts w:ascii="Times New Roman" w:hAnsi="Times New Roman"/>
          <w:lang w:val="en-GB"/>
        </w:rPr>
        <w:t>Signif</w:t>
      </w:r>
      <w:proofErr w:type="spellEnd"/>
      <w:r w:rsidRPr="00AF7912">
        <w:rPr>
          <w:rFonts w:ascii="Times New Roman" w:hAnsi="Times New Roman"/>
          <w:lang w:val="en-GB"/>
        </w:rPr>
        <w:t>. codes:  0 '***' 0.001 '**' 0.01 '*' 0.05 '.' 0.1 ' ' 1</w:t>
      </w:r>
    </w:p>
    <w:p w:rsidRPr="00AF7912" w:rsidR="00AF7912" w:rsidP="00AF7912" w:rsidRDefault="00AF7912" w14:paraId="1BE51822" w14:textId="77777777">
      <w:pPr>
        <w:spacing w:after="0"/>
        <w:rPr>
          <w:rFonts w:ascii="Times New Roman" w:hAnsi="Times New Roman"/>
          <w:lang w:val="en-GB"/>
        </w:rPr>
      </w:pPr>
      <w:r w:rsidRPr="00AF7912">
        <w:rPr>
          <w:rFonts w:ascii="Times New Roman" w:hAnsi="Times New Roman"/>
          <w:lang w:val="en-GB"/>
        </w:rPr>
        <w:t xml:space="preserve">## </w:t>
      </w:r>
    </w:p>
    <w:p w:rsidRPr="00AF7912" w:rsidR="00AF7912" w:rsidP="00AF7912" w:rsidRDefault="00AF7912" w14:paraId="3EDB900A" w14:textId="77777777">
      <w:pPr>
        <w:spacing w:after="0"/>
        <w:rPr>
          <w:rFonts w:ascii="Times New Roman" w:hAnsi="Times New Roman"/>
          <w:lang w:val="en-GB"/>
        </w:rPr>
      </w:pPr>
      <w:r w:rsidRPr="00AF7912">
        <w:rPr>
          <w:rFonts w:ascii="Times New Roman" w:hAnsi="Times New Roman"/>
          <w:lang w:val="en-GB"/>
        </w:rPr>
        <w:t>## Residual standard error: 0.1439 on 112 degrees of freedom</w:t>
      </w:r>
    </w:p>
    <w:p w:rsidRPr="00AF7912" w:rsidR="00AF7912" w:rsidP="00AF7912" w:rsidRDefault="00AF7912" w14:paraId="0831B89C" w14:textId="77777777">
      <w:pPr>
        <w:spacing w:after="0"/>
        <w:rPr>
          <w:rFonts w:ascii="Times New Roman" w:hAnsi="Times New Roman"/>
          <w:lang w:val="en-GB"/>
        </w:rPr>
      </w:pPr>
      <w:r w:rsidRPr="00AF7912">
        <w:rPr>
          <w:rFonts w:ascii="Times New Roman" w:hAnsi="Times New Roman"/>
          <w:lang w:val="en-GB"/>
        </w:rPr>
        <w:t xml:space="preserve">## Multiple R-squared:  0.04345,    Adjusted R-squared:  0.03491 </w:t>
      </w:r>
    </w:p>
    <w:p w:rsidRPr="00AF7912" w:rsidR="00AF7912" w:rsidP="00AF7912" w:rsidRDefault="00AF7912" w14:paraId="7683FE81" w14:textId="77777777">
      <w:pPr>
        <w:spacing w:after="0"/>
        <w:rPr>
          <w:rFonts w:ascii="Times New Roman" w:hAnsi="Times New Roman"/>
          <w:lang w:val="en-GB"/>
        </w:rPr>
      </w:pPr>
      <w:r w:rsidRPr="00AF7912">
        <w:rPr>
          <w:rFonts w:ascii="Times New Roman" w:hAnsi="Times New Roman"/>
          <w:lang w:val="en-GB"/>
        </w:rPr>
        <w:t xml:space="preserve">## F-statistic: 5.088 on 1 and 112 </w:t>
      </w:r>
      <w:proofErr w:type="gramStart"/>
      <w:r w:rsidRPr="00AF7912">
        <w:rPr>
          <w:rFonts w:ascii="Times New Roman" w:hAnsi="Times New Roman"/>
          <w:lang w:val="en-GB"/>
        </w:rPr>
        <w:t>DF,  p</w:t>
      </w:r>
      <w:proofErr w:type="gramEnd"/>
      <w:r w:rsidRPr="00AF7912">
        <w:rPr>
          <w:rFonts w:ascii="Times New Roman" w:hAnsi="Times New Roman"/>
          <w:lang w:val="en-GB"/>
        </w:rPr>
        <w:t>-value: 0.02604</w:t>
      </w:r>
    </w:p>
    <w:p w:rsidRPr="00AF7912" w:rsidR="00AF7912" w:rsidP="00AF7912" w:rsidRDefault="00AF7912" w14:paraId="40C77FCB" w14:textId="77777777">
      <w:pPr>
        <w:spacing w:after="0"/>
        <w:rPr>
          <w:rFonts w:ascii="Times New Roman" w:hAnsi="Times New Roman"/>
          <w:lang w:val="en-GB"/>
        </w:rPr>
      </w:pPr>
      <w:r w:rsidRPr="00AF7912">
        <w:rPr>
          <w:rFonts w:ascii="Times New Roman" w:hAnsi="Times New Roman"/>
          <w:i/>
          <w:iCs/>
          <w:lang w:val="en-GB"/>
        </w:rPr>
        <w:t># When the slope is fixed at 0.75 using an offset, the estimated deviation from zero</w:t>
      </w:r>
    </w:p>
    <w:p w:rsidRPr="00AF7912" w:rsidR="00AF7912" w:rsidP="00AF7912" w:rsidRDefault="00AF7912" w14:paraId="407E5BFF" w14:textId="77777777">
      <w:pPr>
        <w:spacing w:after="0"/>
        <w:rPr>
          <w:rFonts w:ascii="Times New Roman" w:hAnsi="Times New Roman"/>
          <w:lang w:val="en-GB"/>
        </w:rPr>
      </w:pPr>
      <w:r w:rsidRPr="00AF7912">
        <w:rPr>
          <w:rFonts w:ascii="Times New Roman" w:hAnsi="Times New Roman"/>
          <w:i/>
          <w:iCs/>
          <w:lang w:val="en-GB"/>
        </w:rPr>
        <w:t xml:space="preserve"># is significant: (slope − 0.75) = −0.071 ± 0.032, </w:t>
      </w:r>
      <w:proofErr w:type="gramStart"/>
      <w:r w:rsidRPr="00AF7912">
        <w:rPr>
          <w:rFonts w:ascii="Times New Roman" w:hAnsi="Times New Roman"/>
          <w:i/>
          <w:iCs/>
          <w:lang w:val="en-GB"/>
        </w:rPr>
        <w:t>t(</w:t>
      </w:r>
      <w:proofErr w:type="gramEnd"/>
      <w:r w:rsidRPr="00AF7912">
        <w:rPr>
          <w:rFonts w:ascii="Times New Roman" w:hAnsi="Times New Roman"/>
          <w:i/>
          <w:iCs/>
          <w:lang w:val="en-GB"/>
        </w:rPr>
        <w:t>112) = −2.56, p = 0.026.</w:t>
      </w:r>
    </w:p>
    <w:p w:rsidRPr="00AF7912" w:rsidR="00AF7912" w:rsidP="00AF7912" w:rsidRDefault="00AF7912" w14:paraId="4A9C29E4" w14:textId="77777777">
      <w:pPr>
        <w:spacing w:after="0"/>
        <w:rPr>
          <w:rFonts w:ascii="Times New Roman" w:hAnsi="Times New Roman"/>
          <w:lang w:val="en-GB"/>
        </w:rPr>
      </w:pPr>
      <w:r w:rsidRPr="00AF7912">
        <w:rPr>
          <w:rFonts w:ascii="Times New Roman" w:hAnsi="Times New Roman"/>
          <w:i/>
          <w:iCs/>
          <w:lang w:val="en-GB"/>
        </w:rPr>
        <w:t># This indicates that the observed slope differs significantly from 0.75.</w:t>
      </w:r>
    </w:p>
    <w:p w:rsidRPr="00AF7912" w:rsidR="00AF7912" w:rsidP="00AF7912" w:rsidRDefault="00AF7912" w14:paraId="63FFEB04" w14:textId="77777777">
      <w:pPr>
        <w:spacing w:after="0"/>
        <w:rPr>
          <w:rFonts w:ascii="Times New Roman" w:hAnsi="Times New Roman"/>
          <w:lang w:val="en-GB"/>
        </w:rPr>
      </w:pPr>
    </w:p>
    <w:p w:rsidRPr="00AF7912" w:rsidR="00AF7912" w:rsidP="00AF7912" w:rsidRDefault="00AF7912" w14:paraId="6BE7D476" w14:textId="77777777">
      <w:pPr>
        <w:spacing w:after="0"/>
        <w:rPr>
          <w:rFonts w:ascii="Times New Roman" w:hAnsi="Times New Roman"/>
          <w:lang w:val="en-GB"/>
        </w:rPr>
      </w:pPr>
      <w:r w:rsidRPr="00AF7912">
        <w:rPr>
          <w:rFonts w:ascii="Times New Roman" w:hAnsi="Times New Roman"/>
          <w:i/>
          <w:iCs/>
          <w:lang w:val="en-GB"/>
        </w:rPr>
        <w:t># To test the hypothesis that the slope equals 2/3 (~0.67):</w:t>
      </w:r>
    </w:p>
    <w:p w:rsidRPr="00AF7912" w:rsidR="00AF7912" w:rsidP="00AF7912" w:rsidRDefault="00AF7912" w14:paraId="37CEB52B" w14:textId="77777777">
      <w:pPr>
        <w:spacing w:after="0"/>
        <w:rPr>
          <w:rFonts w:ascii="Times New Roman" w:hAnsi="Times New Roman"/>
          <w:lang w:val="en-GB"/>
        </w:rPr>
      </w:pPr>
      <w:r w:rsidRPr="00AF7912">
        <w:rPr>
          <w:rFonts w:ascii="Times New Roman" w:hAnsi="Times New Roman"/>
          <w:lang w:val="en-GB"/>
        </w:rPr>
        <w:t xml:space="preserve">RMR_Output_067 &lt;- </w:t>
      </w:r>
      <w:proofErr w:type="spellStart"/>
      <w:proofErr w:type="gramStart"/>
      <w:r w:rsidRPr="00AF7912">
        <w:rPr>
          <w:rFonts w:ascii="Times New Roman" w:hAnsi="Times New Roman"/>
          <w:lang w:val="en-GB"/>
        </w:rPr>
        <w:t>lm</w:t>
      </w:r>
      <w:proofErr w:type="spellEnd"/>
      <w:r w:rsidRPr="00AF7912">
        <w:rPr>
          <w:rFonts w:ascii="Times New Roman" w:hAnsi="Times New Roman"/>
          <w:lang w:val="en-GB"/>
        </w:rPr>
        <w:t>(</w:t>
      </w:r>
      <w:proofErr w:type="spellStart"/>
      <w:proofErr w:type="gramEnd"/>
      <w:r w:rsidRPr="00AF7912">
        <w:rPr>
          <w:rFonts w:ascii="Times New Roman" w:hAnsi="Times New Roman"/>
          <w:lang w:val="en-GB"/>
        </w:rPr>
        <w:t>LogRMR</w:t>
      </w:r>
      <w:proofErr w:type="spellEnd"/>
      <w:r w:rsidRPr="00AF7912">
        <w:rPr>
          <w:rFonts w:ascii="Times New Roman" w:hAnsi="Times New Roman"/>
          <w:lang w:val="en-GB"/>
        </w:rPr>
        <w:t xml:space="preserve"> ~ </w:t>
      </w:r>
      <w:proofErr w:type="spellStart"/>
      <w:r w:rsidRPr="00AF7912">
        <w:rPr>
          <w:rFonts w:ascii="Times New Roman" w:hAnsi="Times New Roman"/>
          <w:lang w:val="en-GB"/>
        </w:rPr>
        <w:t>LogM</w:t>
      </w:r>
      <w:proofErr w:type="spellEnd"/>
      <w:r w:rsidRPr="00AF7912">
        <w:rPr>
          <w:rFonts w:ascii="Times New Roman" w:hAnsi="Times New Roman"/>
          <w:lang w:val="en-GB"/>
        </w:rPr>
        <w:t xml:space="preserve"> + offset(2/3*</w:t>
      </w:r>
      <w:proofErr w:type="spellStart"/>
      <w:r w:rsidRPr="00AF7912">
        <w:rPr>
          <w:rFonts w:ascii="Times New Roman" w:hAnsi="Times New Roman"/>
          <w:lang w:val="en-GB"/>
        </w:rPr>
        <w:t>LogM</w:t>
      </w:r>
      <w:proofErr w:type="spellEnd"/>
      <w:r w:rsidRPr="00AF7912">
        <w:rPr>
          <w:rFonts w:ascii="Times New Roman" w:hAnsi="Times New Roman"/>
          <w:lang w:val="en-GB"/>
        </w:rPr>
        <w:t xml:space="preserve">), data = </w:t>
      </w:r>
      <w:proofErr w:type="spellStart"/>
      <w:r w:rsidRPr="00AF7912">
        <w:rPr>
          <w:rFonts w:ascii="Times New Roman" w:hAnsi="Times New Roman"/>
          <w:lang w:val="en-GB"/>
        </w:rPr>
        <w:t>Rodents_Data</w:t>
      </w:r>
      <w:proofErr w:type="spellEnd"/>
      <w:r w:rsidRPr="00AF7912">
        <w:rPr>
          <w:rFonts w:ascii="Times New Roman" w:hAnsi="Times New Roman"/>
          <w:lang w:val="en-GB"/>
        </w:rPr>
        <w:t>)</w:t>
      </w:r>
    </w:p>
    <w:p w:rsidRPr="00AF7912" w:rsidR="00AF7912" w:rsidP="00AF7912" w:rsidRDefault="00AF7912" w14:paraId="100907AB" w14:textId="77777777">
      <w:pPr>
        <w:spacing w:after="0"/>
        <w:rPr>
          <w:rFonts w:ascii="Times New Roman" w:hAnsi="Times New Roman"/>
          <w:lang w:val="en-GB"/>
        </w:rPr>
      </w:pPr>
      <w:proofErr w:type="gramStart"/>
      <w:r w:rsidRPr="00AF7912">
        <w:rPr>
          <w:rFonts w:ascii="Times New Roman" w:hAnsi="Times New Roman"/>
          <w:lang w:val="en-GB"/>
        </w:rPr>
        <w:t>summary(</w:t>
      </w:r>
      <w:proofErr w:type="gramEnd"/>
      <w:r w:rsidRPr="00AF7912">
        <w:rPr>
          <w:rFonts w:ascii="Times New Roman" w:hAnsi="Times New Roman"/>
          <w:lang w:val="en-GB"/>
        </w:rPr>
        <w:t>RMR_Output_067)</w:t>
      </w:r>
    </w:p>
    <w:p w:rsidRPr="00AF7912" w:rsidR="00AF7912" w:rsidP="00AF7912" w:rsidRDefault="00AF7912" w14:paraId="4577E4D1" w14:textId="77777777">
      <w:pPr>
        <w:spacing w:after="0"/>
        <w:rPr>
          <w:rFonts w:ascii="Times New Roman" w:hAnsi="Times New Roman"/>
          <w:lang w:val="en-GB"/>
        </w:rPr>
      </w:pPr>
      <w:r w:rsidRPr="00AF7912">
        <w:rPr>
          <w:rFonts w:ascii="Times New Roman" w:hAnsi="Times New Roman"/>
          <w:lang w:val="en-GB"/>
        </w:rPr>
        <w:t xml:space="preserve">## </w:t>
      </w:r>
    </w:p>
    <w:p w:rsidRPr="00AF7912" w:rsidR="00AF7912" w:rsidP="00AF7912" w:rsidRDefault="00AF7912" w14:paraId="2391FA86" w14:textId="77777777">
      <w:pPr>
        <w:spacing w:after="0"/>
        <w:rPr>
          <w:rFonts w:ascii="Times New Roman" w:hAnsi="Times New Roman"/>
          <w:lang w:val="en-GB"/>
        </w:rPr>
      </w:pPr>
      <w:r w:rsidRPr="00AF7912">
        <w:rPr>
          <w:rFonts w:ascii="Times New Roman" w:hAnsi="Times New Roman"/>
          <w:lang w:val="en-GB"/>
        </w:rPr>
        <w:t>## Call:</w:t>
      </w:r>
    </w:p>
    <w:p w:rsidRPr="00AF7912" w:rsidR="00AF7912" w:rsidP="00AF7912" w:rsidRDefault="00AF7912" w14:paraId="32449CEE" w14:textId="77777777">
      <w:pPr>
        <w:spacing w:after="0"/>
        <w:rPr>
          <w:rFonts w:ascii="Times New Roman" w:hAnsi="Times New Roman"/>
          <w:lang w:val="en-GB"/>
        </w:rPr>
      </w:pPr>
      <w:r w:rsidRPr="00AF7912">
        <w:rPr>
          <w:rFonts w:ascii="Times New Roman" w:hAnsi="Times New Roman"/>
          <w:lang w:val="en-GB"/>
        </w:rPr>
        <w:t xml:space="preserve">## </w:t>
      </w:r>
      <w:proofErr w:type="spellStart"/>
      <w:proofErr w:type="gramStart"/>
      <w:r w:rsidRPr="00AF7912">
        <w:rPr>
          <w:rFonts w:ascii="Times New Roman" w:hAnsi="Times New Roman"/>
          <w:lang w:val="en-GB"/>
        </w:rPr>
        <w:t>lm</w:t>
      </w:r>
      <w:proofErr w:type="spellEnd"/>
      <w:r w:rsidRPr="00AF7912">
        <w:rPr>
          <w:rFonts w:ascii="Times New Roman" w:hAnsi="Times New Roman"/>
          <w:lang w:val="en-GB"/>
        </w:rPr>
        <w:t>(</w:t>
      </w:r>
      <w:proofErr w:type="gramEnd"/>
      <w:r w:rsidRPr="00AF7912">
        <w:rPr>
          <w:rFonts w:ascii="Times New Roman" w:hAnsi="Times New Roman"/>
          <w:lang w:val="en-GB"/>
        </w:rPr>
        <w:t xml:space="preserve">formula = </w:t>
      </w:r>
      <w:proofErr w:type="spellStart"/>
      <w:r w:rsidRPr="00AF7912">
        <w:rPr>
          <w:rFonts w:ascii="Times New Roman" w:hAnsi="Times New Roman"/>
          <w:lang w:val="en-GB"/>
        </w:rPr>
        <w:t>LogRMR</w:t>
      </w:r>
      <w:proofErr w:type="spellEnd"/>
      <w:r w:rsidRPr="00AF7912">
        <w:rPr>
          <w:rFonts w:ascii="Times New Roman" w:hAnsi="Times New Roman"/>
          <w:lang w:val="en-GB"/>
        </w:rPr>
        <w:t xml:space="preserve"> ~ </w:t>
      </w:r>
      <w:proofErr w:type="spellStart"/>
      <w:r w:rsidRPr="00AF7912">
        <w:rPr>
          <w:rFonts w:ascii="Times New Roman" w:hAnsi="Times New Roman"/>
          <w:lang w:val="en-GB"/>
        </w:rPr>
        <w:t>LogM</w:t>
      </w:r>
      <w:proofErr w:type="spellEnd"/>
      <w:r w:rsidRPr="00AF7912">
        <w:rPr>
          <w:rFonts w:ascii="Times New Roman" w:hAnsi="Times New Roman"/>
          <w:lang w:val="en-GB"/>
        </w:rPr>
        <w:t xml:space="preserve"> + </w:t>
      </w:r>
      <w:proofErr w:type="gramStart"/>
      <w:r w:rsidRPr="00AF7912">
        <w:rPr>
          <w:rFonts w:ascii="Times New Roman" w:hAnsi="Times New Roman"/>
          <w:lang w:val="en-GB"/>
        </w:rPr>
        <w:t>offset(</w:t>
      </w:r>
      <w:proofErr w:type="gramEnd"/>
      <w:r w:rsidRPr="00AF7912">
        <w:rPr>
          <w:rFonts w:ascii="Times New Roman" w:hAnsi="Times New Roman"/>
          <w:lang w:val="en-GB"/>
        </w:rPr>
        <w:t xml:space="preserve">2/3 * </w:t>
      </w:r>
      <w:proofErr w:type="spellStart"/>
      <w:r w:rsidRPr="00AF7912">
        <w:rPr>
          <w:rFonts w:ascii="Times New Roman" w:hAnsi="Times New Roman"/>
          <w:lang w:val="en-GB"/>
        </w:rPr>
        <w:t>LogM</w:t>
      </w:r>
      <w:proofErr w:type="spellEnd"/>
      <w:r w:rsidRPr="00AF7912">
        <w:rPr>
          <w:rFonts w:ascii="Times New Roman" w:hAnsi="Times New Roman"/>
          <w:lang w:val="en-GB"/>
        </w:rPr>
        <w:t xml:space="preserve">), data = </w:t>
      </w:r>
      <w:proofErr w:type="spellStart"/>
      <w:r w:rsidRPr="00AF7912">
        <w:rPr>
          <w:rFonts w:ascii="Times New Roman" w:hAnsi="Times New Roman"/>
          <w:lang w:val="en-GB"/>
        </w:rPr>
        <w:t>Rodents_Data</w:t>
      </w:r>
      <w:proofErr w:type="spellEnd"/>
      <w:r w:rsidRPr="00AF7912">
        <w:rPr>
          <w:rFonts w:ascii="Times New Roman" w:hAnsi="Times New Roman"/>
          <w:lang w:val="en-GB"/>
        </w:rPr>
        <w:t>)</w:t>
      </w:r>
    </w:p>
    <w:p w:rsidRPr="00AF7912" w:rsidR="00AF7912" w:rsidP="00AF7912" w:rsidRDefault="00AF7912" w14:paraId="0D451D6C" w14:textId="77777777">
      <w:pPr>
        <w:spacing w:after="0"/>
        <w:rPr>
          <w:rFonts w:ascii="Times New Roman" w:hAnsi="Times New Roman"/>
          <w:lang w:val="en-GB"/>
        </w:rPr>
      </w:pPr>
      <w:r w:rsidRPr="00AF7912">
        <w:rPr>
          <w:rFonts w:ascii="Times New Roman" w:hAnsi="Times New Roman"/>
          <w:lang w:val="en-GB"/>
        </w:rPr>
        <w:t xml:space="preserve">## </w:t>
      </w:r>
    </w:p>
    <w:p w:rsidRPr="00AF7912" w:rsidR="00AF7912" w:rsidP="00AF7912" w:rsidRDefault="00AF7912" w14:paraId="2F866C3C" w14:textId="77777777">
      <w:pPr>
        <w:spacing w:after="0"/>
        <w:rPr>
          <w:rFonts w:ascii="Times New Roman" w:hAnsi="Times New Roman"/>
          <w:lang w:val="en-GB"/>
        </w:rPr>
      </w:pPr>
      <w:r w:rsidRPr="00AF7912">
        <w:rPr>
          <w:rFonts w:ascii="Times New Roman" w:hAnsi="Times New Roman"/>
          <w:lang w:val="en-GB"/>
        </w:rPr>
        <w:t>## Residuals:</w:t>
      </w:r>
    </w:p>
    <w:p w:rsidRPr="00AF7912" w:rsidR="00AF7912" w:rsidP="00AF7912" w:rsidRDefault="00AF7912" w14:paraId="52F315E2" w14:textId="77777777">
      <w:pPr>
        <w:spacing w:after="0"/>
        <w:rPr>
          <w:rFonts w:ascii="Times New Roman" w:hAnsi="Times New Roman"/>
          <w:lang w:val="en-GB"/>
        </w:rPr>
      </w:pPr>
      <w:r w:rsidRPr="00AF7912">
        <w:rPr>
          <w:rFonts w:ascii="Times New Roman" w:hAnsi="Times New Roman"/>
          <w:lang w:val="en-GB"/>
        </w:rPr>
        <w:t xml:space="preserve">##      Min       1Q   Median       3Q      Max </w:t>
      </w:r>
    </w:p>
    <w:p w:rsidRPr="00AF7912" w:rsidR="00AF7912" w:rsidP="00AF7912" w:rsidRDefault="00AF7912" w14:paraId="529B6202" w14:textId="77777777">
      <w:pPr>
        <w:spacing w:after="0"/>
        <w:rPr>
          <w:rFonts w:ascii="Times New Roman" w:hAnsi="Times New Roman"/>
          <w:lang w:val="en-GB"/>
        </w:rPr>
      </w:pPr>
      <w:r w:rsidRPr="00AF7912">
        <w:rPr>
          <w:rFonts w:ascii="Times New Roman" w:hAnsi="Times New Roman"/>
          <w:lang w:val="en-GB"/>
        </w:rPr>
        <w:t>## -0.33113 -0.09080 -0.</w:t>
      </w:r>
      <w:proofErr w:type="gramStart"/>
      <w:r w:rsidRPr="00AF7912">
        <w:rPr>
          <w:rFonts w:ascii="Times New Roman" w:hAnsi="Times New Roman"/>
          <w:lang w:val="en-GB"/>
        </w:rPr>
        <w:t>01536  0.09915</w:t>
      </w:r>
      <w:proofErr w:type="gramEnd"/>
      <w:r w:rsidRPr="00AF7912">
        <w:rPr>
          <w:rFonts w:ascii="Times New Roman" w:hAnsi="Times New Roman"/>
          <w:lang w:val="en-GB"/>
        </w:rPr>
        <w:t xml:space="preserve">  0.40068 </w:t>
      </w:r>
    </w:p>
    <w:p w:rsidRPr="00AF7912" w:rsidR="00AF7912" w:rsidP="00AF7912" w:rsidRDefault="00AF7912" w14:paraId="2E0BB793" w14:textId="77777777">
      <w:pPr>
        <w:spacing w:after="0"/>
        <w:rPr>
          <w:rFonts w:ascii="Times New Roman" w:hAnsi="Times New Roman"/>
          <w:lang w:val="en-GB"/>
        </w:rPr>
      </w:pPr>
      <w:r w:rsidRPr="00AF7912">
        <w:rPr>
          <w:rFonts w:ascii="Times New Roman" w:hAnsi="Times New Roman"/>
          <w:lang w:val="en-GB"/>
        </w:rPr>
        <w:t xml:space="preserve">## </w:t>
      </w:r>
    </w:p>
    <w:p w:rsidRPr="00AF7912" w:rsidR="00AF7912" w:rsidP="00AF7912" w:rsidRDefault="00AF7912" w14:paraId="128E5BDF" w14:textId="77777777">
      <w:pPr>
        <w:spacing w:after="0"/>
        <w:rPr>
          <w:rFonts w:ascii="Times New Roman" w:hAnsi="Times New Roman"/>
          <w:lang w:val="en-GB"/>
        </w:rPr>
      </w:pPr>
      <w:r w:rsidRPr="00AF7912">
        <w:rPr>
          <w:rFonts w:ascii="Times New Roman" w:hAnsi="Times New Roman"/>
          <w:lang w:val="en-GB"/>
        </w:rPr>
        <w:t>## Coefficients:</w:t>
      </w:r>
    </w:p>
    <w:p w:rsidRPr="00AF7912" w:rsidR="00AF7912" w:rsidP="00AF7912" w:rsidRDefault="00AF7912" w14:paraId="7A6728D7" w14:textId="77777777">
      <w:pPr>
        <w:spacing w:after="0"/>
        <w:rPr>
          <w:rFonts w:ascii="Times New Roman" w:hAnsi="Times New Roman"/>
          <w:lang w:val="en-GB"/>
        </w:rPr>
      </w:pPr>
      <w:r w:rsidRPr="00AF7912">
        <w:rPr>
          <w:rFonts w:ascii="Times New Roman" w:hAnsi="Times New Roman"/>
          <w:lang w:val="en-GB"/>
        </w:rPr>
        <w:t xml:space="preserve">##             Estimate Std. Error t value </w:t>
      </w:r>
      <w:proofErr w:type="spellStart"/>
      <w:r w:rsidRPr="00AF7912">
        <w:rPr>
          <w:rFonts w:ascii="Times New Roman" w:hAnsi="Times New Roman"/>
          <w:lang w:val="en-GB"/>
        </w:rPr>
        <w:t>Pr</w:t>
      </w:r>
      <w:proofErr w:type="spellEnd"/>
      <w:r w:rsidRPr="00AF7912">
        <w:rPr>
          <w:rFonts w:ascii="Times New Roman" w:hAnsi="Times New Roman"/>
          <w:lang w:val="en-GB"/>
        </w:rPr>
        <w:t xml:space="preserve">(&gt;|t|)    </w:t>
      </w:r>
    </w:p>
    <w:p w:rsidRPr="00AF7912" w:rsidR="00AF7912" w:rsidP="00AF7912" w:rsidRDefault="00AF7912" w14:paraId="6296AE19" w14:textId="77777777">
      <w:pPr>
        <w:spacing w:after="0"/>
        <w:rPr>
          <w:rFonts w:ascii="Times New Roman" w:hAnsi="Times New Roman"/>
          <w:lang w:val="en-GB"/>
        </w:rPr>
      </w:pPr>
      <w:r w:rsidRPr="00AF7912">
        <w:rPr>
          <w:rFonts w:ascii="Times New Roman" w:hAnsi="Times New Roman"/>
          <w:lang w:val="en-GB"/>
        </w:rPr>
        <w:t>## (</w:t>
      </w:r>
      <w:proofErr w:type="gramStart"/>
      <w:r w:rsidRPr="00AF7912">
        <w:rPr>
          <w:rFonts w:ascii="Times New Roman" w:hAnsi="Times New Roman"/>
          <w:lang w:val="en-GB"/>
        </w:rPr>
        <w:t>Intercept)  0.69180</w:t>
      </w:r>
      <w:proofErr w:type="gramEnd"/>
      <w:r w:rsidRPr="00AF7912">
        <w:rPr>
          <w:rFonts w:ascii="Times New Roman" w:hAnsi="Times New Roman"/>
          <w:lang w:val="en-GB"/>
        </w:rPr>
        <w:t xml:space="preserve">    </w:t>
      </w:r>
      <w:proofErr w:type="gramStart"/>
      <w:r w:rsidRPr="00AF7912">
        <w:rPr>
          <w:rFonts w:ascii="Times New Roman" w:hAnsi="Times New Roman"/>
          <w:lang w:val="en-GB"/>
        </w:rPr>
        <w:t>0.05503  12.571</w:t>
      </w:r>
      <w:proofErr w:type="gramEnd"/>
      <w:r w:rsidRPr="00AF7912">
        <w:rPr>
          <w:rFonts w:ascii="Times New Roman" w:hAnsi="Times New Roman"/>
          <w:lang w:val="en-GB"/>
        </w:rPr>
        <w:t xml:space="preserve">   &lt;2e-16 ***</w:t>
      </w:r>
    </w:p>
    <w:p w:rsidRPr="00AF7912" w:rsidR="00AF7912" w:rsidP="00AF7912" w:rsidRDefault="00AF7912" w14:paraId="49A1E7CC" w14:textId="77777777">
      <w:pPr>
        <w:spacing w:after="0"/>
        <w:rPr>
          <w:rFonts w:ascii="Times New Roman" w:hAnsi="Times New Roman"/>
          <w:lang w:val="en-GB"/>
        </w:rPr>
      </w:pPr>
      <w:r w:rsidRPr="00AF7912">
        <w:rPr>
          <w:rFonts w:ascii="Times New Roman" w:hAnsi="Times New Roman"/>
          <w:lang w:val="en-GB"/>
        </w:rPr>
        <w:t xml:space="preserve">## </w:t>
      </w:r>
      <w:proofErr w:type="spellStart"/>
      <w:r w:rsidRPr="00AF7912">
        <w:rPr>
          <w:rFonts w:ascii="Times New Roman" w:hAnsi="Times New Roman"/>
          <w:lang w:val="en-GB"/>
        </w:rPr>
        <w:t>LogM</w:t>
      </w:r>
      <w:proofErr w:type="spellEnd"/>
      <w:r w:rsidRPr="00AF7912">
        <w:rPr>
          <w:rFonts w:ascii="Times New Roman" w:hAnsi="Times New Roman"/>
          <w:lang w:val="en-GB"/>
        </w:rPr>
        <w:t xml:space="preserve">         0.01156    0.03182   0.363    0.717    </w:t>
      </w:r>
    </w:p>
    <w:p w:rsidRPr="00AF7912" w:rsidR="00AF7912" w:rsidP="00AF7912" w:rsidRDefault="00AF7912" w14:paraId="63465A78" w14:textId="77777777">
      <w:pPr>
        <w:spacing w:after="0"/>
        <w:rPr>
          <w:rFonts w:ascii="Times New Roman" w:hAnsi="Times New Roman"/>
          <w:lang w:val="en-GB"/>
        </w:rPr>
      </w:pPr>
      <w:r w:rsidRPr="00AF7912">
        <w:rPr>
          <w:rFonts w:ascii="Times New Roman" w:hAnsi="Times New Roman"/>
          <w:lang w:val="en-GB"/>
        </w:rPr>
        <w:t>## ---</w:t>
      </w:r>
    </w:p>
    <w:p w:rsidRPr="00AF7912" w:rsidR="00AF7912" w:rsidP="00AF7912" w:rsidRDefault="00AF7912" w14:paraId="1D0993E0" w14:textId="77777777">
      <w:pPr>
        <w:spacing w:after="0"/>
        <w:rPr>
          <w:rFonts w:ascii="Times New Roman" w:hAnsi="Times New Roman"/>
          <w:lang w:val="en-GB"/>
        </w:rPr>
      </w:pPr>
      <w:r w:rsidRPr="00AF7912">
        <w:rPr>
          <w:rFonts w:ascii="Times New Roman" w:hAnsi="Times New Roman"/>
          <w:lang w:val="en-GB"/>
        </w:rPr>
        <w:t xml:space="preserve">## </w:t>
      </w:r>
      <w:proofErr w:type="spellStart"/>
      <w:r w:rsidRPr="00AF7912">
        <w:rPr>
          <w:rFonts w:ascii="Times New Roman" w:hAnsi="Times New Roman"/>
          <w:lang w:val="en-GB"/>
        </w:rPr>
        <w:t>Signif</w:t>
      </w:r>
      <w:proofErr w:type="spellEnd"/>
      <w:r w:rsidRPr="00AF7912">
        <w:rPr>
          <w:rFonts w:ascii="Times New Roman" w:hAnsi="Times New Roman"/>
          <w:lang w:val="en-GB"/>
        </w:rPr>
        <w:t>. codes:  0 '***' 0.001 '**' 0.01 '*' 0.05 '.' 0.1 ' ' 1</w:t>
      </w:r>
    </w:p>
    <w:p w:rsidRPr="00AF7912" w:rsidR="00AF7912" w:rsidP="00AF7912" w:rsidRDefault="00AF7912" w14:paraId="137AA988" w14:textId="77777777">
      <w:pPr>
        <w:spacing w:after="0"/>
        <w:rPr>
          <w:rFonts w:ascii="Times New Roman" w:hAnsi="Times New Roman"/>
          <w:lang w:val="en-GB"/>
        </w:rPr>
      </w:pPr>
      <w:r w:rsidRPr="00AF7912">
        <w:rPr>
          <w:rFonts w:ascii="Times New Roman" w:hAnsi="Times New Roman"/>
          <w:lang w:val="en-GB"/>
        </w:rPr>
        <w:t xml:space="preserve">## </w:t>
      </w:r>
    </w:p>
    <w:p w:rsidRPr="00AF7912" w:rsidR="00AF7912" w:rsidP="00AF7912" w:rsidRDefault="00AF7912" w14:paraId="63C67FE0" w14:textId="77777777">
      <w:pPr>
        <w:spacing w:after="0"/>
        <w:rPr>
          <w:rFonts w:ascii="Times New Roman" w:hAnsi="Times New Roman"/>
          <w:lang w:val="en-GB"/>
        </w:rPr>
      </w:pPr>
      <w:r w:rsidRPr="00AF7912">
        <w:rPr>
          <w:rFonts w:ascii="Times New Roman" w:hAnsi="Times New Roman"/>
          <w:lang w:val="en-GB"/>
        </w:rPr>
        <w:t>## Residual standard error: 0.1439 on 112 degrees of freedom</w:t>
      </w:r>
    </w:p>
    <w:p w:rsidRPr="00AF7912" w:rsidR="00AF7912" w:rsidP="00AF7912" w:rsidRDefault="00AF7912" w14:paraId="51249A6D" w14:textId="77777777">
      <w:pPr>
        <w:spacing w:after="0"/>
        <w:rPr>
          <w:rFonts w:ascii="Times New Roman" w:hAnsi="Times New Roman"/>
          <w:lang w:val="en-GB"/>
        </w:rPr>
      </w:pPr>
      <w:r w:rsidRPr="00AF7912">
        <w:rPr>
          <w:rFonts w:ascii="Times New Roman" w:hAnsi="Times New Roman"/>
          <w:lang w:val="en-GB"/>
        </w:rPr>
        <w:t xml:space="preserve">## Multiple R-squared:  0.001177,   Adjusted R-squared:  -0.007741 </w:t>
      </w:r>
    </w:p>
    <w:p w:rsidRPr="00AF7912" w:rsidR="00AF7912" w:rsidP="00AF7912" w:rsidRDefault="00AF7912" w14:paraId="04453093" w14:textId="77777777">
      <w:pPr>
        <w:spacing w:after="0"/>
        <w:rPr>
          <w:rFonts w:ascii="Times New Roman" w:hAnsi="Times New Roman"/>
          <w:lang w:val="en-GB"/>
        </w:rPr>
      </w:pPr>
      <w:r w:rsidRPr="00AF7912">
        <w:rPr>
          <w:rFonts w:ascii="Times New Roman" w:hAnsi="Times New Roman"/>
          <w:lang w:val="en-GB"/>
        </w:rPr>
        <w:t xml:space="preserve">## F-statistic: 0.1319 on 1 and 112 </w:t>
      </w:r>
      <w:proofErr w:type="gramStart"/>
      <w:r w:rsidRPr="00AF7912">
        <w:rPr>
          <w:rFonts w:ascii="Times New Roman" w:hAnsi="Times New Roman"/>
          <w:lang w:val="en-GB"/>
        </w:rPr>
        <w:t>DF,  p</w:t>
      </w:r>
      <w:proofErr w:type="gramEnd"/>
      <w:r w:rsidRPr="00AF7912">
        <w:rPr>
          <w:rFonts w:ascii="Times New Roman" w:hAnsi="Times New Roman"/>
          <w:lang w:val="en-GB"/>
        </w:rPr>
        <w:t>-value: 0.7171</w:t>
      </w:r>
    </w:p>
    <w:p w:rsidRPr="00AF7912" w:rsidR="00AF7912" w:rsidP="00AF7912" w:rsidRDefault="00AF7912" w14:paraId="6D653D3C" w14:textId="77777777">
      <w:pPr>
        <w:spacing w:after="0"/>
        <w:rPr>
          <w:rFonts w:ascii="Times New Roman" w:hAnsi="Times New Roman"/>
          <w:lang w:val="en-GB"/>
        </w:rPr>
      </w:pPr>
      <w:r w:rsidRPr="00AF7912">
        <w:rPr>
          <w:rFonts w:ascii="Times New Roman" w:hAnsi="Times New Roman"/>
          <w:i/>
          <w:iCs/>
          <w:lang w:val="en-GB"/>
        </w:rPr>
        <w:t># With the slope constrained to 2/3, the deviation from zero is not significant:</w:t>
      </w:r>
    </w:p>
    <w:p w:rsidRPr="00AF7912" w:rsidR="00AF7912" w:rsidP="00AF7912" w:rsidRDefault="00AF7912" w14:paraId="5FEB0BB9" w14:textId="77777777">
      <w:pPr>
        <w:spacing w:after="0"/>
        <w:rPr>
          <w:rFonts w:ascii="Times New Roman" w:hAnsi="Times New Roman"/>
          <w:lang w:val="en-GB"/>
        </w:rPr>
      </w:pPr>
      <w:r w:rsidRPr="00AF7912">
        <w:rPr>
          <w:rFonts w:ascii="Times New Roman" w:hAnsi="Times New Roman"/>
          <w:i/>
          <w:iCs/>
          <w:lang w:val="en-GB"/>
        </w:rPr>
        <w:t xml:space="preserve"># (slope − 0.67) = 0.011 ± 0.032, </w:t>
      </w:r>
      <w:proofErr w:type="gramStart"/>
      <w:r w:rsidRPr="00AF7912">
        <w:rPr>
          <w:rFonts w:ascii="Times New Roman" w:hAnsi="Times New Roman"/>
          <w:i/>
          <w:iCs/>
          <w:lang w:val="en-GB"/>
        </w:rPr>
        <w:t>t(</w:t>
      </w:r>
      <w:proofErr w:type="gramEnd"/>
      <w:r w:rsidRPr="00AF7912">
        <w:rPr>
          <w:rFonts w:ascii="Times New Roman" w:hAnsi="Times New Roman"/>
          <w:i/>
          <w:iCs/>
          <w:lang w:val="en-GB"/>
        </w:rPr>
        <w:t>112) = 0.36, p = 0.72.</w:t>
      </w:r>
    </w:p>
    <w:p w:rsidRPr="00AF7912" w:rsidR="00AF7912" w:rsidP="00AF7912" w:rsidRDefault="00AF7912" w14:paraId="572DABD2" w14:textId="77777777">
      <w:pPr>
        <w:spacing w:after="0"/>
        <w:rPr>
          <w:rFonts w:ascii="Times New Roman" w:hAnsi="Times New Roman"/>
          <w:lang w:val="en-GB"/>
        </w:rPr>
      </w:pPr>
      <w:r w:rsidRPr="00AF7912">
        <w:rPr>
          <w:rFonts w:ascii="Times New Roman" w:hAnsi="Times New Roman"/>
          <w:i/>
          <w:iCs/>
          <w:lang w:val="en-GB"/>
        </w:rPr>
        <w:t># Therefore, the observed slope does not differ significantly from 2/3.</w:t>
      </w:r>
    </w:p>
    <w:p w:rsidRPr="00AF7912" w:rsidR="00AF7912" w:rsidP="00AF7912" w:rsidRDefault="00AF7912" w14:paraId="0E257B8C" w14:textId="77777777">
      <w:pPr>
        <w:spacing w:after="0"/>
        <w:rPr>
          <w:rFonts w:ascii="Times New Roman" w:hAnsi="Times New Roman"/>
          <w:lang w:val="en-GB"/>
        </w:rPr>
      </w:pPr>
    </w:p>
    <w:p w:rsidRPr="00AF7912" w:rsidR="00AF7912" w:rsidP="00AF7912" w:rsidRDefault="00AF7912" w14:paraId="4F015EAF" w14:textId="77777777">
      <w:pPr>
        <w:spacing w:after="0"/>
        <w:rPr>
          <w:rFonts w:ascii="Times New Roman" w:hAnsi="Times New Roman"/>
          <w:lang w:val="en-GB"/>
        </w:rPr>
      </w:pPr>
      <w:r w:rsidRPr="00AF7912">
        <w:rPr>
          <w:rFonts w:ascii="Times New Roman" w:hAnsi="Times New Roman"/>
          <w:i/>
          <w:iCs/>
          <w:lang w:val="en-GB"/>
        </w:rPr>
        <w:t># GENERAL SUMMARY AND CONCLUSIONS:</w:t>
      </w:r>
    </w:p>
    <w:p w:rsidRPr="00AF7912" w:rsidR="00AF7912" w:rsidP="00AF7912" w:rsidRDefault="00AF7912" w14:paraId="029A3B97" w14:textId="77777777">
      <w:pPr>
        <w:spacing w:after="0"/>
        <w:rPr>
          <w:rFonts w:ascii="Times New Roman" w:hAnsi="Times New Roman"/>
          <w:lang w:val="en-GB"/>
        </w:rPr>
      </w:pPr>
      <w:r w:rsidRPr="00AF7912">
        <w:rPr>
          <w:rFonts w:ascii="Times New Roman" w:hAnsi="Times New Roman"/>
          <w:i/>
          <w:iCs/>
          <w:lang w:val="en-GB"/>
        </w:rPr>
        <w:t># The analysis shows that rodent RMR scales allometrically with body mass,</w:t>
      </w:r>
    </w:p>
    <w:p w:rsidRPr="00AF7912" w:rsidR="00AF7912" w:rsidP="00AF7912" w:rsidRDefault="00AF7912" w14:paraId="71ECC56D" w14:textId="77777777">
      <w:pPr>
        <w:spacing w:after="0"/>
        <w:rPr>
          <w:rFonts w:ascii="Times New Roman" w:hAnsi="Times New Roman"/>
          <w:lang w:val="en-GB"/>
        </w:rPr>
      </w:pPr>
      <w:r w:rsidRPr="00AF7912">
        <w:rPr>
          <w:rFonts w:ascii="Times New Roman" w:hAnsi="Times New Roman"/>
          <w:i/>
          <w:iCs/>
          <w:lang w:val="en-GB"/>
        </w:rPr>
        <w:t># with an estimated slope of 0.68 ± 0.032.</w:t>
      </w:r>
    </w:p>
    <w:p w:rsidRPr="00AF7912" w:rsidR="00AF7912" w:rsidP="00AF7912" w:rsidRDefault="00AF7912" w14:paraId="235EE1EF" w14:textId="77777777">
      <w:pPr>
        <w:spacing w:after="0"/>
        <w:rPr>
          <w:rFonts w:ascii="Times New Roman" w:hAnsi="Times New Roman"/>
          <w:lang w:val="en-GB"/>
        </w:rPr>
      </w:pPr>
      <w:r w:rsidRPr="00AF7912">
        <w:rPr>
          <w:rFonts w:ascii="Times New Roman" w:hAnsi="Times New Roman"/>
          <w:i/>
          <w:iCs/>
          <w:lang w:val="en-GB"/>
        </w:rPr>
        <w:t># This value is consistent with the 2/3 exponent predicted by the surface law (p = 0.72),</w:t>
      </w:r>
    </w:p>
    <w:p w:rsidRPr="00AF7912" w:rsidR="00AF7912" w:rsidP="00AF7912" w:rsidRDefault="00AF7912" w14:paraId="0A0E57A2" w14:textId="77777777">
      <w:pPr>
        <w:spacing w:after="0"/>
        <w:rPr>
          <w:rFonts w:ascii="Times New Roman" w:hAnsi="Times New Roman"/>
          <w:lang w:val="en-GB"/>
        </w:rPr>
      </w:pPr>
      <w:r w:rsidRPr="00AF7912">
        <w:rPr>
          <w:rFonts w:ascii="Times New Roman" w:hAnsi="Times New Roman"/>
          <w:i/>
          <w:iCs/>
          <w:lang w:val="en-GB"/>
        </w:rPr>
        <w:t xml:space="preserve"># </w:t>
      </w:r>
      <w:proofErr w:type="gramStart"/>
      <w:r w:rsidRPr="00AF7912">
        <w:rPr>
          <w:rFonts w:ascii="Times New Roman" w:hAnsi="Times New Roman"/>
          <w:i/>
          <w:iCs/>
          <w:lang w:val="en-GB"/>
        </w:rPr>
        <w:t>but</w:t>
      </w:r>
      <w:proofErr w:type="gramEnd"/>
      <w:r w:rsidRPr="00AF7912">
        <w:rPr>
          <w:rFonts w:ascii="Times New Roman" w:hAnsi="Times New Roman"/>
          <w:i/>
          <w:iCs/>
          <w:lang w:val="en-GB"/>
        </w:rPr>
        <w:t xml:space="preserve"> is significantly different from the 3/4 exponent proposed by Kleiber’s law</w:t>
      </w:r>
    </w:p>
    <w:p w:rsidRPr="00AF7912" w:rsidR="00AF7912" w:rsidP="00AF7912" w:rsidRDefault="00AF7912" w14:paraId="6344921B" w14:textId="77777777">
      <w:pPr>
        <w:spacing w:after="0"/>
        <w:rPr>
          <w:rFonts w:ascii="Times New Roman" w:hAnsi="Times New Roman"/>
          <w:lang w:val="en-GB"/>
        </w:rPr>
      </w:pPr>
      <w:r w:rsidRPr="00AF7912">
        <w:rPr>
          <w:rFonts w:ascii="Times New Roman" w:hAnsi="Times New Roman"/>
          <w:i/>
          <w:iCs/>
          <w:lang w:val="en-GB"/>
        </w:rPr>
        <w:t># and the Metabolic Theory of Ecology (p = 0.026).</w:t>
      </w:r>
    </w:p>
    <w:p w:rsidRPr="00AF7912" w:rsidR="00AF7912" w:rsidP="00AF7912" w:rsidRDefault="00AF7912" w14:paraId="58A5EEBF" w14:textId="77777777">
      <w:pPr>
        <w:spacing w:after="0"/>
        <w:rPr>
          <w:rFonts w:ascii="Times New Roman" w:hAnsi="Times New Roman"/>
          <w:lang w:val="en-GB"/>
        </w:rPr>
      </w:pPr>
    </w:p>
    <w:p w:rsidRPr="00AF7912" w:rsidR="00AF7912" w:rsidP="00AF7912" w:rsidRDefault="00AF7912" w14:paraId="70C50687" w14:textId="77777777">
      <w:pPr>
        <w:spacing w:after="0"/>
        <w:rPr>
          <w:rFonts w:ascii="Times New Roman" w:hAnsi="Times New Roman"/>
          <w:lang w:val="en-GB"/>
        </w:rPr>
      </w:pPr>
    </w:p>
    <w:p w:rsidRPr="0006622B" w:rsidR="0006622B" w:rsidP="0006622B" w:rsidRDefault="0006622B" w14:paraId="1A7A40EB" w14:textId="058B1398">
      <w:pPr>
        <w:spacing w:after="0"/>
        <w:rPr>
          <w:rFonts w:ascii="Times New Roman" w:hAnsi="Times New Roman"/>
          <w:lang w:val="en-GB"/>
        </w:rPr>
      </w:pPr>
      <w:r w:rsidRPr="0006622B">
        <w:rPr>
          <w:rFonts w:ascii="Times New Roman" w:hAnsi="Times New Roman"/>
          <w:i/>
          <w:iCs/>
          <w:lang w:val="en-GB"/>
        </w:rPr>
        <w:br/>
      </w:r>
      <w:r w:rsidRPr="0006622B">
        <w:rPr>
          <w:rFonts w:ascii="Times New Roman" w:hAnsi="Times New Roman"/>
          <w:i/>
          <w:iCs/>
          <w:lang w:val="en-GB"/>
        </w:rPr>
        <w:t>##################################################################################</w:t>
      </w:r>
    </w:p>
    <w:p w:rsidRPr="0006622B" w:rsidR="0006622B" w:rsidP="0006622B" w:rsidRDefault="0006622B" w14:paraId="5F1926F3" w14:textId="77777777">
      <w:pPr>
        <w:spacing w:after="0"/>
        <w:rPr>
          <w:rFonts w:ascii="Times New Roman" w:hAnsi="Times New Roman"/>
          <w:lang w:val="en-GB"/>
        </w:rPr>
      </w:pPr>
      <w:r w:rsidRPr="0006622B">
        <w:rPr>
          <w:rFonts w:ascii="Times New Roman" w:hAnsi="Times New Roman"/>
          <w:i/>
          <w:iCs/>
          <w:lang w:val="en-GB"/>
        </w:rPr>
        <w:t># NEW TASK "MONKEYS"</w:t>
      </w:r>
    </w:p>
    <w:p w:rsidRPr="0006622B" w:rsidR="0006622B" w:rsidP="0006622B" w:rsidRDefault="0006622B" w14:paraId="62F81F3A" w14:textId="3B4798A6">
      <w:pPr>
        <w:spacing w:after="0"/>
        <w:rPr>
          <w:rFonts w:ascii="Times New Roman" w:hAnsi="Times New Roman"/>
          <w:lang w:val="en-GB"/>
        </w:rPr>
      </w:pPr>
      <w:r w:rsidRPr="0006622B">
        <w:rPr>
          <w:rFonts w:ascii="Times New Roman" w:hAnsi="Times New Roman"/>
          <w:i/>
          <w:iCs/>
          <w:lang w:val="en-GB"/>
        </w:rPr>
        <w:t>##################################################################################</w:t>
      </w:r>
    </w:p>
    <w:p w:rsidRPr="0006622B" w:rsidR="0006622B" w:rsidP="0006622B" w:rsidRDefault="0006622B" w14:paraId="63D2E3F0" w14:textId="77777777">
      <w:pPr>
        <w:spacing w:after="0"/>
        <w:rPr>
          <w:rFonts w:ascii="Times New Roman" w:hAnsi="Times New Roman"/>
          <w:lang w:val="en-GB"/>
        </w:rPr>
      </w:pPr>
      <w:r w:rsidRPr="0006622B">
        <w:rPr>
          <w:rFonts w:ascii="Times New Roman" w:hAnsi="Times New Roman"/>
          <w:i/>
          <w:iCs/>
          <w:lang w:val="en-GB"/>
        </w:rPr>
        <w:t># RESERCH PROBLEM:</w:t>
      </w:r>
    </w:p>
    <w:p w:rsidRPr="0006622B" w:rsidR="0006622B" w:rsidP="0006622B" w:rsidRDefault="0006622B" w14:paraId="2C7F4F4C" w14:textId="77777777">
      <w:pPr>
        <w:spacing w:after="0"/>
        <w:rPr>
          <w:rFonts w:ascii="Times New Roman" w:hAnsi="Times New Roman"/>
          <w:lang w:val="en-GB"/>
        </w:rPr>
      </w:pPr>
      <w:r w:rsidRPr="0006622B">
        <w:rPr>
          <w:rFonts w:ascii="Times New Roman" w:hAnsi="Times New Roman"/>
          <w:i/>
          <w:iCs/>
          <w:lang w:val="en-GB"/>
        </w:rPr>
        <w:t>#   Association between social dominance and "quality" of individuals</w:t>
      </w:r>
    </w:p>
    <w:p w:rsidRPr="0006622B" w:rsidR="0006622B" w:rsidP="0006622B" w:rsidRDefault="0006622B" w14:paraId="2B11D9AC" w14:textId="77777777">
      <w:pPr>
        <w:spacing w:after="0"/>
        <w:rPr>
          <w:rFonts w:ascii="Times New Roman" w:hAnsi="Times New Roman"/>
          <w:lang w:val="en-GB"/>
        </w:rPr>
      </w:pPr>
      <w:r w:rsidRPr="0006622B">
        <w:rPr>
          <w:rFonts w:ascii="Times New Roman" w:hAnsi="Times New Roman"/>
          <w:i/>
          <w:iCs/>
          <w:lang w:val="en-GB"/>
        </w:rPr>
        <w:t># WORKING HYPOTHESIS:</w:t>
      </w:r>
    </w:p>
    <w:p w:rsidRPr="0006622B" w:rsidR="0006622B" w:rsidP="0006622B" w:rsidRDefault="0006622B" w14:paraId="66D864C3" w14:textId="77777777">
      <w:pPr>
        <w:spacing w:after="0"/>
        <w:rPr>
          <w:rFonts w:ascii="Times New Roman" w:hAnsi="Times New Roman"/>
          <w:lang w:val="en-GB"/>
        </w:rPr>
      </w:pPr>
      <w:r w:rsidRPr="0006622B">
        <w:rPr>
          <w:rFonts w:ascii="Times New Roman" w:hAnsi="Times New Roman"/>
          <w:i/>
          <w:iCs/>
          <w:lang w:val="en-GB"/>
        </w:rPr>
        <w:t>#   Dominance ranking of monkeys is correlated with the degree of parasite load</w:t>
      </w:r>
    </w:p>
    <w:p w:rsidRPr="0006622B" w:rsidR="0006622B" w:rsidP="0006622B" w:rsidRDefault="0006622B" w14:paraId="169E7F68" w14:textId="77777777">
      <w:pPr>
        <w:spacing w:after="0"/>
        <w:rPr>
          <w:rFonts w:ascii="Times New Roman" w:hAnsi="Times New Roman"/>
          <w:lang w:val="en-GB"/>
        </w:rPr>
      </w:pPr>
      <w:r w:rsidRPr="0006622B">
        <w:rPr>
          <w:rFonts w:ascii="Times New Roman" w:hAnsi="Times New Roman"/>
          <w:i/>
          <w:iCs/>
          <w:lang w:val="en-GB"/>
        </w:rPr>
        <w:t># NULL HYPOTHESIS:</w:t>
      </w:r>
    </w:p>
    <w:p w:rsidRPr="0006622B" w:rsidR="0006622B" w:rsidP="0006622B" w:rsidRDefault="0006622B" w14:paraId="598A8834" w14:textId="77777777">
      <w:pPr>
        <w:spacing w:after="0"/>
        <w:rPr>
          <w:rFonts w:ascii="Times New Roman" w:hAnsi="Times New Roman"/>
          <w:lang w:val="en-GB"/>
        </w:rPr>
      </w:pPr>
      <w:r w:rsidRPr="0006622B">
        <w:rPr>
          <w:rFonts w:ascii="Times New Roman" w:hAnsi="Times New Roman"/>
          <w:i/>
          <w:iCs/>
          <w:lang w:val="en-GB"/>
        </w:rPr>
        <w:t>#   There is no relationship between dominance rank and number of parasitic eggs</w:t>
      </w:r>
    </w:p>
    <w:p w:rsidRPr="0006622B" w:rsidR="0006622B" w:rsidP="0006622B" w:rsidRDefault="0006622B" w14:paraId="32982169" w14:textId="77777777">
      <w:pPr>
        <w:spacing w:after="0"/>
        <w:rPr>
          <w:rFonts w:ascii="Times New Roman" w:hAnsi="Times New Roman"/>
          <w:lang w:val="en-GB"/>
        </w:rPr>
      </w:pPr>
    </w:p>
    <w:p w:rsidRPr="0006622B" w:rsidR="0006622B" w:rsidP="0006622B" w:rsidRDefault="0006622B" w14:paraId="11468FEA" w14:textId="77777777">
      <w:pPr>
        <w:spacing w:after="0"/>
        <w:rPr>
          <w:rFonts w:ascii="Times New Roman" w:hAnsi="Times New Roman"/>
          <w:lang w:val="en-GB"/>
        </w:rPr>
      </w:pPr>
      <w:proofErr w:type="spellStart"/>
      <w:r w:rsidRPr="0006622B">
        <w:rPr>
          <w:rFonts w:ascii="Times New Roman" w:hAnsi="Times New Roman"/>
          <w:lang w:val="en-GB"/>
        </w:rPr>
        <w:t>Monkeys_Data</w:t>
      </w:r>
      <w:proofErr w:type="spellEnd"/>
      <w:r w:rsidRPr="0006622B">
        <w:rPr>
          <w:rFonts w:ascii="Times New Roman" w:hAnsi="Times New Roman"/>
          <w:lang w:val="en-GB"/>
        </w:rPr>
        <w:t xml:space="preserve"> &lt;- </w:t>
      </w:r>
      <w:proofErr w:type="spellStart"/>
      <w:proofErr w:type="gramStart"/>
      <w:r w:rsidRPr="0006622B">
        <w:rPr>
          <w:rFonts w:ascii="Times New Roman" w:hAnsi="Times New Roman"/>
          <w:lang w:val="en-GB"/>
        </w:rPr>
        <w:t>read.delim</w:t>
      </w:r>
      <w:proofErr w:type="spellEnd"/>
      <w:proofErr w:type="gramEnd"/>
      <w:r w:rsidRPr="0006622B">
        <w:rPr>
          <w:rFonts w:ascii="Times New Roman" w:hAnsi="Times New Roman"/>
          <w:lang w:val="en-GB"/>
        </w:rPr>
        <w:t>("Monkeys.txt", header = TRUE)</w:t>
      </w:r>
    </w:p>
    <w:p w:rsidRPr="0006622B" w:rsidR="0006622B" w:rsidP="0006622B" w:rsidRDefault="0006622B" w14:paraId="5B0BC485" w14:textId="77777777">
      <w:pPr>
        <w:spacing w:after="0"/>
        <w:rPr>
          <w:rFonts w:ascii="Times New Roman" w:hAnsi="Times New Roman"/>
          <w:lang w:val="en-GB"/>
        </w:rPr>
      </w:pPr>
      <w:proofErr w:type="gramStart"/>
      <w:r w:rsidRPr="0006622B">
        <w:rPr>
          <w:rFonts w:ascii="Times New Roman" w:hAnsi="Times New Roman"/>
          <w:lang w:val="en-GB"/>
        </w:rPr>
        <w:t>head(</w:t>
      </w:r>
      <w:proofErr w:type="spellStart"/>
      <w:proofErr w:type="gramEnd"/>
      <w:r w:rsidRPr="0006622B">
        <w:rPr>
          <w:rFonts w:ascii="Times New Roman" w:hAnsi="Times New Roman"/>
          <w:lang w:val="en-GB"/>
        </w:rPr>
        <w:t>Monkeys_Data</w:t>
      </w:r>
      <w:proofErr w:type="spellEnd"/>
      <w:r w:rsidRPr="0006622B">
        <w:rPr>
          <w:rFonts w:ascii="Times New Roman" w:hAnsi="Times New Roman"/>
          <w:lang w:val="en-GB"/>
        </w:rPr>
        <w:t>)</w:t>
      </w:r>
    </w:p>
    <w:p w:rsidRPr="0006622B" w:rsidR="0006622B" w:rsidP="0006622B" w:rsidRDefault="0006622B" w14:paraId="6D7F0B37" w14:textId="77777777">
      <w:pPr>
        <w:spacing w:after="0"/>
        <w:rPr>
          <w:rFonts w:ascii="Times New Roman" w:hAnsi="Times New Roman"/>
          <w:lang w:val="en-GB"/>
        </w:rPr>
      </w:pPr>
      <w:r w:rsidRPr="0006622B">
        <w:rPr>
          <w:rFonts w:ascii="Times New Roman" w:hAnsi="Times New Roman"/>
          <w:lang w:val="en-GB"/>
        </w:rPr>
        <w:t xml:space="preserve">##   Nr </w:t>
      </w:r>
      <w:proofErr w:type="spellStart"/>
      <w:r w:rsidRPr="0006622B">
        <w:rPr>
          <w:rFonts w:ascii="Times New Roman" w:hAnsi="Times New Roman"/>
          <w:lang w:val="en-GB"/>
        </w:rPr>
        <w:t>Monkey_name</w:t>
      </w:r>
      <w:proofErr w:type="spellEnd"/>
      <w:r w:rsidRPr="0006622B">
        <w:rPr>
          <w:rFonts w:ascii="Times New Roman" w:hAnsi="Times New Roman"/>
          <w:lang w:val="en-GB"/>
        </w:rPr>
        <w:t xml:space="preserve"> </w:t>
      </w:r>
      <w:proofErr w:type="spellStart"/>
      <w:r w:rsidRPr="0006622B">
        <w:rPr>
          <w:rFonts w:ascii="Times New Roman" w:hAnsi="Times New Roman"/>
          <w:lang w:val="en-GB"/>
        </w:rPr>
        <w:t>DomRank</w:t>
      </w:r>
      <w:proofErr w:type="spellEnd"/>
      <w:r w:rsidRPr="0006622B">
        <w:rPr>
          <w:rFonts w:ascii="Times New Roman" w:hAnsi="Times New Roman"/>
          <w:lang w:val="en-GB"/>
        </w:rPr>
        <w:t xml:space="preserve"> </w:t>
      </w:r>
      <w:proofErr w:type="spellStart"/>
      <w:r w:rsidRPr="0006622B">
        <w:rPr>
          <w:rFonts w:ascii="Times New Roman" w:hAnsi="Times New Roman"/>
          <w:lang w:val="en-GB"/>
        </w:rPr>
        <w:t>NEggs</w:t>
      </w:r>
      <w:proofErr w:type="spellEnd"/>
    </w:p>
    <w:p w:rsidRPr="0006622B" w:rsidR="0006622B" w:rsidP="0006622B" w:rsidRDefault="0006622B" w14:paraId="3DDE2236" w14:textId="77777777">
      <w:pPr>
        <w:spacing w:after="0"/>
        <w:rPr>
          <w:rFonts w:ascii="Times New Roman" w:hAnsi="Times New Roman"/>
          <w:lang w:val="en-GB"/>
        </w:rPr>
      </w:pPr>
      <w:r w:rsidRPr="0006622B">
        <w:rPr>
          <w:rFonts w:ascii="Times New Roman" w:hAnsi="Times New Roman"/>
          <w:lang w:val="en-GB"/>
        </w:rPr>
        <w:t xml:space="preserve">## </w:t>
      </w:r>
      <w:proofErr w:type="gramStart"/>
      <w:r w:rsidRPr="0006622B">
        <w:rPr>
          <w:rFonts w:ascii="Times New Roman" w:hAnsi="Times New Roman"/>
          <w:lang w:val="en-GB"/>
        </w:rPr>
        <w:t>1  1</w:t>
      </w:r>
      <w:proofErr w:type="gramEnd"/>
      <w:r w:rsidRPr="0006622B">
        <w:rPr>
          <w:rFonts w:ascii="Times New Roman" w:hAnsi="Times New Roman"/>
          <w:lang w:val="en-GB"/>
        </w:rPr>
        <w:t xml:space="preserve">        Alfa       </w:t>
      </w:r>
      <w:proofErr w:type="gramStart"/>
      <w:r w:rsidRPr="0006622B">
        <w:rPr>
          <w:rFonts w:ascii="Times New Roman" w:hAnsi="Times New Roman"/>
          <w:lang w:val="en-GB"/>
        </w:rPr>
        <w:t>1  5777</w:t>
      </w:r>
      <w:proofErr w:type="gramEnd"/>
    </w:p>
    <w:p w:rsidRPr="0006622B" w:rsidR="0006622B" w:rsidP="0006622B" w:rsidRDefault="0006622B" w14:paraId="0DD33462" w14:textId="77777777">
      <w:pPr>
        <w:spacing w:after="0"/>
        <w:rPr>
          <w:rFonts w:ascii="Times New Roman" w:hAnsi="Times New Roman"/>
          <w:lang w:val="en-GB"/>
        </w:rPr>
      </w:pPr>
      <w:r w:rsidRPr="0006622B">
        <w:rPr>
          <w:rFonts w:ascii="Times New Roman" w:hAnsi="Times New Roman"/>
          <w:lang w:val="en-GB"/>
        </w:rPr>
        <w:t xml:space="preserve">## </w:t>
      </w:r>
      <w:proofErr w:type="gramStart"/>
      <w:r w:rsidRPr="0006622B">
        <w:rPr>
          <w:rFonts w:ascii="Times New Roman" w:hAnsi="Times New Roman"/>
          <w:lang w:val="en-GB"/>
        </w:rPr>
        <w:t>2  2</w:t>
      </w:r>
      <w:proofErr w:type="gramEnd"/>
      <w:r w:rsidRPr="0006622B">
        <w:rPr>
          <w:rFonts w:ascii="Times New Roman" w:hAnsi="Times New Roman"/>
          <w:lang w:val="en-GB"/>
        </w:rPr>
        <w:t xml:space="preserve">        Beta       </w:t>
      </w:r>
      <w:proofErr w:type="gramStart"/>
      <w:r w:rsidRPr="0006622B">
        <w:rPr>
          <w:rFonts w:ascii="Times New Roman" w:hAnsi="Times New Roman"/>
          <w:lang w:val="en-GB"/>
        </w:rPr>
        <w:t>2  1625</w:t>
      </w:r>
      <w:proofErr w:type="gramEnd"/>
    </w:p>
    <w:p w:rsidRPr="0006622B" w:rsidR="0006622B" w:rsidP="0006622B" w:rsidRDefault="0006622B" w14:paraId="7A8D4101" w14:textId="77777777">
      <w:pPr>
        <w:spacing w:after="0"/>
        <w:rPr>
          <w:rFonts w:ascii="Times New Roman" w:hAnsi="Times New Roman"/>
          <w:lang w:val="en-GB"/>
        </w:rPr>
      </w:pPr>
      <w:r w:rsidRPr="0006622B">
        <w:rPr>
          <w:rFonts w:ascii="Times New Roman" w:hAnsi="Times New Roman"/>
          <w:lang w:val="en-GB"/>
        </w:rPr>
        <w:t xml:space="preserve">## </w:t>
      </w:r>
      <w:proofErr w:type="gramStart"/>
      <w:r w:rsidRPr="0006622B">
        <w:rPr>
          <w:rFonts w:ascii="Times New Roman" w:hAnsi="Times New Roman"/>
          <w:lang w:val="en-GB"/>
        </w:rPr>
        <w:t>3  3</w:t>
      </w:r>
      <w:proofErr w:type="gramEnd"/>
      <w:r w:rsidRPr="0006622B">
        <w:rPr>
          <w:rFonts w:ascii="Times New Roman" w:hAnsi="Times New Roman"/>
          <w:lang w:val="en-GB"/>
        </w:rPr>
        <w:t xml:space="preserve">       Gamma       </w:t>
      </w:r>
      <w:proofErr w:type="gramStart"/>
      <w:r w:rsidRPr="0006622B">
        <w:rPr>
          <w:rFonts w:ascii="Times New Roman" w:hAnsi="Times New Roman"/>
          <w:lang w:val="en-GB"/>
        </w:rPr>
        <w:t>3  1174</w:t>
      </w:r>
      <w:proofErr w:type="gramEnd"/>
    </w:p>
    <w:p w:rsidRPr="0006622B" w:rsidR="0006622B" w:rsidP="0006622B" w:rsidRDefault="0006622B" w14:paraId="1803C66A" w14:textId="77777777">
      <w:pPr>
        <w:spacing w:after="0"/>
        <w:rPr>
          <w:rFonts w:ascii="Times New Roman" w:hAnsi="Times New Roman"/>
          <w:lang w:val="en-GB"/>
        </w:rPr>
      </w:pPr>
      <w:r w:rsidRPr="0006622B">
        <w:rPr>
          <w:rFonts w:ascii="Times New Roman" w:hAnsi="Times New Roman"/>
          <w:lang w:val="en-GB"/>
        </w:rPr>
        <w:t xml:space="preserve">## </w:t>
      </w:r>
      <w:proofErr w:type="gramStart"/>
      <w:r w:rsidRPr="0006622B">
        <w:rPr>
          <w:rFonts w:ascii="Times New Roman" w:hAnsi="Times New Roman"/>
          <w:lang w:val="en-GB"/>
        </w:rPr>
        <w:t>4  4</w:t>
      </w:r>
      <w:proofErr w:type="gramEnd"/>
      <w:r w:rsidRPr="0006622B">
        <w:rPr>
          <w:rFonts w:ascii="Times New Roman" w:hAnsi="Times New Roman"/>
          <w:lang w:val="en-GB"/>
        </w:rPr>
        <w:t xml:space="preserve">       Delta       4   949</w:t>
      </w:r>
    </w:p>
    <w:p w:rsidRPr="0006622B" w:rsidR="0006622B" w:rsidP="0006622B" w:rsidRDefault="0006622B" w14:paraId="63DF9E82" w14:textId="77777777">
      <w:pPr>
        <w:spacing w:after="0"/>
        <w:rPr>
          <w:rFonts w:ascii="Times New Roman" w:hAnsi="Times New Roman"/>
          <w:lang w:val="en-GB"/>
        </w:rPr>
      </w:pPr>
      <w:r w:rsidRPr="0006622B">
        <w:rPr>
          <w:rFonts w:ascii="Times New Roman" w:hAnsi="Times New Roman"/>
          <w:lang w:val="en-GB"/>
        </w:rPr>
        <w:t xml:space="preserve">## </w:t>
      </w:r>
      <w:proofErr w:type="gramStart"/>
      <w:r w:rsidRPr="0006622B">
        <w:rPr>
          <w:rFonts w:ascii="Times New Roman" w:hAnsi="Times New Roman"/>
          <w:lang w:val="en-GB"/>
        </w:rPr>
        <w:t>5  5</w:t>
      </w:r>
      <w:proofErr w:type="gramEnd"/>
      <w:r w:rsidRPr="0006622B">
        <w:rPr>
          <w:rFonts w:ascii="Times New Roman" w:hAnsi="Times New Roman"/>
          <w:lang w:val="en-GB"/>
        </w:rPr>
        <w:t xml:space="preserve">       Theta       5   749</w:t>
      </w:r>
    </w:p>
    <w:p w:rsidRPr="0006622B" w:rsidR="0006622B" w:rsidP="0006622B" w:rsidRDefault="0006622B" w14:paraId="14D0BE71" w14:textId="77777777">
      <w:pPr>
        <w:spacing w:after="0"/>
        <w:rPr>
          <w:rFonts w:ascii="Times New Roman" w:hAnsi="Times New Roman"/>
          <w:lang w:val="en-GB"/>
        </w:rPr>
      </w:pPr>
      <w:r w:rsidRPr="0006622B">
        <w:rPr>
          <w:rFonts w:ascii="Times New Roman" w:hAnsi="Times New Roman"/>
          <w:lang w:val="en-GB"/>
        </w:rPr>
        <w:t xml:space="preserve">## </w:t>
      </w:r>
      <w:proofErr w:type="gramStart"/>
      <w:r w:rsidRPr="0006622B">
        <w:rPr>
          <w:rFonts w:ascii="Times New Roman" w:hAnsi="Times New Roman"/>
          <w:lang w:val="en-GB"/>
        </w:rPr>
        <w:t>6  6</w:t>
      </w:r>
      <w:proofErr w:type="gramEnd"/>
      <w:r w:rsidRPr="0006622B">
        <w:rPr>
          <w:rFonts w:ascii="Times New Roman" w:hAnsi="Times New Roman"/>
          <w:lang w:val="en-GB"/>
        </w:rPr>
        <w:t xml:space="preserve">       Omega       6   870</w:t>
      </w:r>
    </w:p>
    <w:p w:rsidRPr="0006622B" w:rsidR="0006622B" w:rsidP="0006622B" w:rsidRDefault="0006622B" w14:paraId="2726A708" w14:textId="77777777">
      <w:pPr>
        <w:spacing w:after="0"/>
        <w:rPr>
          <w:rFonts w:ascii="Times New Roman" w:hAnsi="Times New Roman"/>
          <w:lang w:val="en-GB"/>
        </w:rPr>
      </w:pPr>
      <w:r w:rsidRPr="0006622B">
        <w:rPr>
          <w:rFonts w:ascii="Times New Roman" w:hAnsi="Times New Roman"/>
          <w:i/>
          <w:iCs/>
          <w:lang w:val="en-GB"/>
        </w:rPr>
        <w:t># The dataset contains only a few observations, so instead of calculating</w:t>
      </w:r>
    </w:p>
    <w:p w:rsidRPr="0006622B" w:rsidR="0006622B" w:rsidP="0006622B" w:rsidRDefault="0006622B" w14:paraId="10E2974E" w14:textId="77777777">
      <w:pPr>
        <w:spacing w:after="0"/>
        <w:rPr>
          <w:rFonts w:ascii="Times New Roman" w:hAnsi="Times New Roman"/>
          <w:lang w:val="en-GB"/>
        </w:rPr>
      </w:pPr>
      <w:r w:rsidRPr="0006622B">
        <w:rPr>
          <w:rFonts w:ascii="Times New Roman" w:hAnsi="Times New Roman"/>
          <w:i/>
          <w:iCs/>
          <w:lang w:val="en-GB"/>
        </w:rPr>
        <w:t># descriptive statistics, we focus on visual inspection of the data.</w:t>
      </w:r>
    </w:p>
    <w:p w:rsidRPr="0006622B" w:rsidR="0006622B" w:rsidP="0006622B" w:rsidRDefault="0006622B" w14:paraId="5FD3440E" w14:textId="77777777">
      <w:pPr>
        <w:spacing w:after="0"/>
        <w:rPr>
          <w:rFonts w:ascii="Times New Roman" w:hAnsi="Times New Roman"/>
          <w:lang w:val="en-GB"/>
        </w:rPr>
      </w:pPr>
    </w:p>
    <w:p w:rsidRPr="0006622B" w:rsidR="0006622B" w:rsidP="0006622B" w:rsidRDefault="0006622B" w14:paraId="46E6BA2E" w14:textId="77777777">
      <w:pPr>
        <w:spacing w:after="0"/>
        <w:rPr>
          <w:rFonts w:ascii="Times New Roman" w:hAnsi="Times New Roman"/>
          <w:lang w:val="en-GB"/>
        </w:rPr>
      </w:pPr>
      <w:r w:rsidRPr="0006622B">
        <w:rPr>
          <w:rFonts w:ascii="Times New Roman" w:hAnsi="Times New Roman"/>
          <w:lang w:val="en-GB"/>
        </w:rPr>
        <w:t xml:space="preserve">Plot1_Monkeys &lt;- </w:t>
      </w:r>
      <w:proofErr w:type="spellStart"/>
      <w:proofErr w:type="gramStart"/>
      <w:r w:rsidRPr="0006622B">
        <w:rPr>
          <w:rFonts w:ascii="Times New Roman" w:hAnsi="Times New Roman"/>
          <w:lang w:val="en-GB"/>
        </w:rPr>
        <w:t>ggplot</w:t>
      </w:r>
      <w:proofErr w:type="spellEnd"/>
      <w:r w:rsidRPr="0006622B">
        <w:rPr>
          <w:rFonts w:ascii="Times New Roman" w:hAnsi="Times New Roman"/>
          <w:lang w:val="en-GB"/>
        </w:rPr>
        <w:t>(</w:t>
      </w:r>
      <w:proofErr w:type="gramEnd"/>
      <w:r w:rsidRPr="0006622B">
        <w:rPr>
          <w:rFonts w:ascii="Times New Roman" w:hAnsi="Times New Roman"/>
          <w:lang w:val="en-GB"/>
        </w:rPr>
        <w:t xml:space="preserve">data = </w:t>
      </w:r>
      <w:proofErr w:type="spellStart"/>
      <w:r w:rsidRPr="0006622B">
        <w:rPr>
          <w:rFonts w:ascii="Times New Roman" w:hAnsi="Times New Roman"/>
          <w:lang w:val="en-GB"/>
        </w:rPr>
        <w:t>Monkeys_Data</w:t>
      </w:r>
      <w:proofErr w:type="spellEnd"/>
      <w:r w:rsidRPr="0006622B">
        <w:rPr>
          <w:rFonts w:ascii="Times New Roman" w:hAnsi="Times New Roman"/>
          <w:lang w:val="en-GB"/>
        </w:rPr>
        <w:t xml:space="preserve">, </w:t>
      </w:r>
      <w:proofErr w:type="spellStart"/>
      <w:proofErr w:type="gramStart"/>
      <w:r w:rsidRPr="0006622B">
        <w:rPr>
          <w:rFonts w:ascii="Times New Roman" w:hAnsi="Times New Roman"/>
          <w:lang w:val="en-GB"/>
        </w:rPr>
        <w:t>aes</w:t>
      </w:r>
      <w:proofErr w:type="spellEnd"/>
      <w:r w:rsidRPr="0006622B">
        <w:rPr>
          <w:rFonts w:ascii="Times New Roman" w:hAnsi="Times New Roman"/>
          <w:lang w:val="en-GB"/>
        </w:rPr>
        <w:t>(</w:t>
      </w:r>
      <w:proofErr w:type="gramEnd"/>
      <w:r w:rsidRPr="0006622B">
        <w:rPr>
          <w:rFonts w:ascii="Times New Roman" w:hAnsi="Times New Roman"/>
          <w:lang w:val="en-GB"/>
        </w:rPr>
        <w:t xml:space="preserve">x = </w:t>
      </w:r>
      <w:proofErr w:type="spellStart"/>
      <w:r w:rsidRPr="0006622B">
        <w:rPr>
          <w:rFonts w:ascii="Times New Roman" w:hAnsi="Times New Roman"/>
          <w:lang w:val="en-GB"/>
        </w:rPr>
        <w:t>DomRank</w:t>
      </w:r>
      <w:proofErr w:type="spellEnd"/>
      <w:r w:rsidRPr="0006622B">
        <w:rPr>
          <w:rFonts w:ascii="Times New Roman" w:hAnsi="Times New Roman"/>
          <w:lang w:val="en-GB"/>
        </w:rPr>
        <w:t xml:space="preserve">, y = </w:t>
      </w:r>
      <w:proofErr w:type="spellStart"/>
      <w:r w:rsidRPr="0006622B">
        <w:rPr>
          <w:rFonts w:ascii="Times New Roman" w:hAnsi="Times New Roman"/>
          <w:lang w:val="en-GB"/>
        </w:rPr>
        <w:t>NEggs</w:t>
      </w:r>
      <w:proofErr w:type="spellEnd"/>
      <w:r w:rsidRPr="0006622B">
        <w:rPr>
          <w:rFonts w:ascii="Times New Roman" w:hAnsi="Times New Roman"/>
          <w:lang w:val="en-GB"/>
        </w:rPr>
        <w:t>)) +</w:t>
      </w:r>
    </w:p>
    <w:p w:rsidRPr="0006622B" w:rsidR="0006622B" w:rsidP="0006622B" w:rsidRDefault="0006622B" w14:paraId="1C816289" w14:textId="77777777">
      <w:pPr>
        <w:spacing w:after="0"/>
        <w:rPr>
          <w:rFonts w:ascii="Times New Roman" w:hAnsi="Times New Roman"/>
          <w:lang w:val="en-GB"/>
        </w:rPr>
      </w:pPr>
      <w:r w:rsidRPr="0006622B">
        <w:rPr>
          <w:rFonts w:ascii="Times New Roman" w:hAnsi="Times New Roman"/>
          <w:lang w:val="en-GB"/>
        </w:rPr>
        <w:t xml:space="preserve">  </w:t>
      </w:r>
      <w:proofErr w:type="spellStart"/>
      <w:r w:rsidRPr="0006622B">
        <w:rPr>
          <w:rFonts w:ascii="Times New Roman" w:hAnsi="Times New Roman"/>
          <w:lang w:val="en-GB"/>
        </w:rPr>
        <w:t>geom_</w:t>
      </w:r>
      <w:proofErr w:type="gramStart"/>
      <w:r w:rsidRPr="0006622B">
        <w:rPr>
          <w:rFonts w:ascii="Times New Roman" w:hAnsi="Times New Roman"/>
          <w:lang w:val="en-GB"/>
        </w:rPr>
        <w:t>point</w:t>
      </w:r>
      <w:proofErr w:type="spellEnd"/>
      <w:r w:rsidRPr="0006622B">
        <w:rPr>
          <w:rFonts w:ascii="Times New Roman" w:hAnsi="Times New Roman"/>
          <w:lang w:val="en-GB"/>
        </w:rPr>
        <w:t>(</w:t>
      </w:r>
      <w:proofErr w:type="gramEnd"/>
      <w:r w:rsidRPr="0006622B">
        <w:rPr>
          <w:rFonts w:ascii="Times New Roman" w:hAnsi="Times New Roman"/>
          <w:lang w:val="en-GB"/>
        </w:rPr>
        <w:t xml:space="preserve">shape = 1, size = 3, </w:t>
      </w:r>
      <w:proofErr w:type="spellStart"/>
      <w:r w:rsidRPr="0006622B">
        <w:rPr>
          <w:rFonts w:ascii="Times New Roman" w:hAnsi="Times New Roman"/>
          <w:lang w:val="en-GB"/>
        </w:rPr>
        <w:t>color</w:t>
      </w:r>
      <w:proofErr w:type="spellEnd"/>
      <w:r w:rsidRPr="0006622B">
        <w:rPr>
          <w:rFonts w:ascii="Times New Roman" w:hAnsi="Times New Roman"/>
          <w:lang w:val="en-GB"/>
        </w:rPr>
        <w:t xml:space="preserve"> = "black") +</w:t>
      </w:r>
    </w:p>
    <w:p w:rsidRPr="0006622B" w:rsidR="0006622B" w:rsidP="0006622B" w:rsidRDefault="0006622B" w14:paraId="2AADE3DC" w14:textId="77777777">
      <w:pPr>
        <w:spacing w:after="0"/>
        <w:rPr>
          <w:rFonts w:ascii="Times New Roman" w:hAnsi="Times New Roman"/>
          <w:lang w:val="en-GB"/>
        </w:rPr>
      </w:pPr>
      <w:r w:rsidRPr="0006622B">
        <w:rPr>
          <w:rFonts w:ascii="Times New Roman" w:hAnsi="Times New Roman"/>
          <w:lang w:val="en-GB"/>
        </w:rPr>
        <w:t xml:space="preserve">  </w:t>
      </w:r>
      <w:proofErr w:type="spellStart"/>
      <w:r w:rsidRPr="0006622B">
        <w:rPr>
          <w:rFonts w:ascii="Times New Roman" w:hAnsi="Times New Roman"/>
          <w:lang w:val="en-GB"/>
        </w:rPr>
        <w:t>theme_</w:t>
      </w:r>
      <w:proofErr w:type="gramStart"/>
      <w:r w:rsidRPr="0006622B">
        <w:rPr>
          <w:rFonts w:ascii="Times New Roman" w:hAnsi="Times New Roman"/>
          <w:lang w:val="en-GB"/>
        </w:rPr>
        <w:t>classic</w:t>
      </w:r>
      <w:proofErr w:type="spellEnd"/>
      <w:r w:rsidRPr="0006622B">
        <w:rPr>
          <w:rFonts w:ascii="Times New Roman" w:hAnsi="Times New Roman"/>
          <w:lang w:val="en-GB"/>
        </w:rPr>
        <w:t>(</w:t>
      </w:r>
      <w:proofErr w:type="gramEnd"/>
      <w:r w:rsidRPr="0006622B">
        <w:rPr>
          <w:rFonts w:ascii="Times New Roman" w:hAnsi="Times New Roman"/>
          <w:lang w:val="en-GB"/>
        </w:rPr>
        <w:t>) +</w:t>
      </w:r>
    </w:p>
    <w:p w:rsidRPr="0006622B" w:rsidR="0006622B" w:rsidP="0006622B" w:rsidRDefault="0006622B" w14:paraId="6C0B2A56" w14:textId="77777777">
      <w:pPr>
        <w:spacing w:after="0"/>
        <w:rPr>
          <w:rFonts w:ascii="Times New Roman" w:hAnsi="Times New Roman"/>
          <w:lang w:val="en-GB"/>
        </w:rPr>
      </w:pPr>
      <w:r w:rsidRPr="0006622B">
        <w:rPr>
          <w:rFonts w:ascii="Times New Roman" w:hAnsi="Times New Roman"/>
          <w:lang w:val="en-GB"/>
        </w:rPr>
        <w:t xml:space="preserve">  </w:t>
      </w:r>
      <w:proofErr w:type="gramStart"/>
      <w:r w:rsidRPr="0006622B">
        <w:rPr>
          <w:rFonts w:ascii="Times New Roman" w:hAnsi="Times New Roman"/>
          <w:lang w:val="en-GB"/>
        </w:rPr>
        <w:t>theme(</w:t>
      </w:r>
      <w:proofErr w:type="gramEnd"/>
      <w:r w:rsidRPr="0006622B">
        <w:rPr>
          <w:rFonts w:ascii="Times New Roman" w:hAnsi="Times New Roman"/>
          <w:lang w:val="en-GB"/>
        </w:rPr>
        <w:t xml:space="preserve">text = </w:t>
      </w:r>
      <w:proofErr w:type="spellStart"/>
      <w:r w:rsidRPr="0006622B">
        <w:rPr>
          <w:rFonts w:ascii="Times New Roman" w:hAnsi="Times New Roman"/>
          <w:lang w:val="en-GB"/>
        </w:rPr>
        <w:t>element_</w:t>
      </w:r>
      <w:proofErr w:type="gramStart"/>
      <w:r w:rsidRPr="0006622B">
        <w:rPr>
          <w:rFonts w:ascii="Times New Roman" w:hAnsi="Times New Roman"/>
          <w:lang w:val="en-GB"/>
        </w:rPr>
        <w:t>text</w:t>
      </w:r>
      <w:proofErr w:type="spellEnd"/>
      <w:r w:rsidRPr="0006622B">
        <w:rPr>
          <w:rFonts w:ascii="Times New Roman" w:hAnsi="Times New Roman"/>
          <w:lang w:val="en-GB"/>
        </w:rPr>
        <w:t>(</w:t>
      </w:r>
      <w:proofErr w:type="gramEnd"/>
      <w:r w:rsidRPr="0006622B">
        <w:rPr>
          <w:rFonts w:ascii="Times New Roman" w:hAnsi="Times New Roman"/>
          <w:lang w:val="en-GB"/>
        </w:rPr>
        <w:t>size = 14)) +</w:t>
      </w:r>
    </w:p>
    <w:p w:rsidRPr="0006622B" w:rsidR="0006622B" w:rsidP="0006622B" w:rsidRDefault="0006622B" w14:paraId="03642706" w14:textId="77777777">
      <w:pPr>
        <w:spacing w:after="0"/>
        <w:rPr>
          <w:rFonts w:ascii="Times New Roman" w:hAnsi="Times New Roman"/>
          <w:lang w:val="en-GB"/>
        </w:rPr>
      </w:pPr>
      <w:r w:rsidRPr="0006622B">
        <w:rPr>
          <w:rFonts w:ascii="Times New Roman" w:hAnsi="Times New Roman"/>
          <w:lang w:val="en-GB"/>
        </w:rPr>
        <w:t xml:space="preserve">  </w:t>
      </w:r>
      <w:proofErr w:type="gramStart"/>
      <w:r w:rsidRPr="0006622B">
        <w:rPr>
          <w:rFonts w:ascii="Times New Roman" w:hAnsi="Times New Roman"/>
          <w:lang w:val="en-GB"/>
        </w:rPr>
        <w:t>labs(</w:t>
      </w:r>
      <w:proofErr w:type="gramEnd"/>
      <w:r w:rsidRPr="0006622B">
        <w:rPr>
          <w:rFonts w:ascii="Times New Roman" w:hAnsi="Times New Roman"/>
          <w:lang w:val="en-GB"/>
        </w:rPr>
        <w:t>x = "Dominance rank position", y = "Parasite eggs number")</w:t>
      </w:r>
    </w:p>
    <w:p w:rsidRPr="0006622B" w:rsidR="0006622B" w:rsidP="0006622B" w:rsidRDefault="0006622B" w14:paraId="3439B55F" w14:textId="77777777">
      <w:pPr>
        <w:spacing w:after="0"/>
        <w:rPr>
          <w:rFonts w:ascii="Times New Roman" w:hAnsi="Times New Roman"/>
          <w:lang w:val="en-GB"/>
        </w:rPr>
      </w:pPr>
      <w:r w:rsidRPr="0006622B">
        <w:rPr>
          <w:rFonts w:ascii="Times New Roman" w:hAnsi="Times New Roman"/>
          <w:lang w:val="en-GB"/>
        </w:rPr>
        <w:t>Plot1_Monkeys</w:t>
      </w:r>
    </w:p>
    <w:p w:rsidRPr="0006622B" w:rsidR="0006622B" w:rsidP="0006622B" w:rsidRDefault="0006622B" w14:paraId="24EFCD16" w14:textId="3838588C">
      <w:pPr>
        <w:spacing w:after="0"/>
        <w:rPr>
          <w:rFonts w:ascii="Times New Roman" w:hAnsi="Times New Roman"/>
          <w:lang w:val="en-GB"/>
        </w:rPr>
      </w:pPr>
      <w:r w:rsidRPr="0006622B">
        <w:rPr>
          <w:rFonts w:ascii="Times New Roman" w:hAnsi="Times New Roman"/>
          <w:lang w:val="en-GB"/>
        </w:rPr>
        <w:drawing>
          <wp:inline distT="0" distB="0" distL="0" distR="0" wp14:anchorId="298FF957" wp14:editId="0B53F72C">
            <wp:extent cx="5731510" cy="4093845"/>
            <wp:effectExtent l="0" t="0" r="2540" b="1905"/>
            <wp:docPr id="2019835581" name="Picture 6"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35581" name="Picture 6" descr="A graph of a number of dot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rsidRPr="0006622B" w:rsidR="0006622B" w:rsidP="0006622B" w:rsidRDefault="0006622B" w14:paraId="1E9B9B16" w14:textId="77777777">
      <w:pPr>
        <w:spacing w:after="0"/>
        <w:rPr>
          <w:rFonts w:ascii="Times New Roman" w:hAnsi="Times New Roman"/>
          <w:lang w:val="en-GB"/>
        </w:rPr>
      </w:pPr>
      <w:r w:rsidRPr="0006622B">
        <w:rPr>
          <w:rFonts w:ascii="Times New Roman" w:hAnsi="Times New Roman"/>
          <w:i/>
          <w:iCs/>
          <w:lang w:val="en-GB"/>
        </w:rPr>
        <w:t># The relation appears non-linear. In such case we have two possible approaches:</w:t>
      </w:r>
    </w:p>
    <w:p w:rsidRPr="0006622B" w:rsidR="0006622B" w:rsidP="0006622B" w:rsidRDefault="0006622B" w14:paraId="52996984" w14:textId="77777777">
      <w:pPr>
        <w:spacing w:after="0"/>
        <w:rPr>
          <w:rFonts w:ascii="Times New Roman" w:hAnsi="Times New Roman"/>
          <w:lang w:val="en-GB"/>
        </w:rPr>
      </w:pPr>
      <w:r w:rsidRPr="0006622B">
        <w:rPr>
          <w:rFonts w:ascii="Times New Roman" w:hAnsi="Times New Roman"/>
          <w:i/>
          <w:iCs/>
          <w:lang w:val="en-GB"/>
        </w:rPr>
        <w:t># 1) try data transformation and use Pearson correlation (parametric),</w:t>
      </w:r>
    </w:p>
    <w:p w:rsidRPr="0006622B" w:rsidR="0006622B" w:rsidP="0006622B" w:rsidRDefault="0006622B" w14:paraId="6271D494" w14:textId="77777777">
      <w:pPr>
        <w:spacing w:after="0"/>
        <w:rPr>
          <w:rFonts w:ascii="Times New Roman" w:hAnsi="Times New Roman"/>
          <w:lang w:val="en-GB"/>
        </w:rPr>
      </w:pPr>
      <w:r w:rsidRPr="0006622B">
        <w:rPr>
          <w:rFonts w:ascii="Times New Roman" w:hAnsi="Times New Roman"/>
          <w:i/>
          <w:iCs/>
          <w:lang w:val="en-GB"/>
        </w:rPr>
        <w:t># 2) use non-parametric correlation (Spearman), which is appropriate for ranks.</w:t>
      </w:r>
    </w:p>
    <w:p w:rsidRPr="0006622B" w:rsidR="0006622B" w:rsidP="0006622B" w:rsidRDefault="0006622B" w14:paraId="43F5139F" w14:textId="77777777">
      <w:pPr>
        <w:spacing w:after="0"/>
        <w:rPr>
          <w:rFonts w:ascii="Times New Roman" w:hAnsi="Times New Roman"/>
          <w:lang w:val="en-GB"/>
        </w:rPr>
      </w:pPr>
      <w:r w:rsidRPr="0006622B">
        <w:rPr>
          <w:rFonts w:ascii="Times New Roman" w:hAnsi="Times New Roman"/>
          <w:i/>
          <w:iCs/>
          <w:lang w:val="en-GB"/>
        </w:rPr>
        <w:t>#Note: here Log will not work since we are working with ranks. However, for didactic</w:t>
      </w:r>
    </w:p>
    <w:p w:rsidRPr="0006622B" w:rsidR="0006622B" w:rsidP="0006622B" w:rsidRDefault="0006622B" w14:paraId="2BFE9D25" w14:textId="77777777">
      <w:pPr>
        <w:spacing w:after="0"/>
        <w:rPr>
          <w:rFonts w:ascii="Times New Roman" w:hAnsi="Times New Roman"/>
          <w:lang w:val="en-GB"/>
        </w:rPr>
      </w:pPr>
      <w:r w:rsidRPr="0006622B">
        <w:rPr>
          <w:rFonts w:ascii="Times New Roman" w:hAnsi="Times New Roman"/>
          <w:i/>
          <w:iCs/>
          <w:lang w:val="en-GB"/>
        </w:rPr>
        <w:t xml:space="preserve">#purposes we will approach and test. </w:t>
      </w:r>
    </w:p>
    <w:p w:rsidRPr="0006622B" w:rsidR="0006622B" w:rsidP="0006622B" w:rsidRDefault="0006622B" w14:paraId="61DF5ADF" w14:textId="77777777">
      <w:pPr>
        <w:spacing w:after="0"/>
        <w:rPr>
          <w:rFonts w:ascii="Times New Roman" w:hAnsi="Times New Roman"/>
          <w:lang w:val="en-GB"/>
        </w:rPr>
      </w:pPr>
    </w:p>
    <w:p w:rsidRPr="0006622B" w:rsidR="0006622B" w:rsidP="0006622B" w:rsidRDefault="0006622B" w14:paraId="50AE1353" w14:textId="77777777">
      <w:pPr>
        <w:spacing w:after="0"/>
        <w:rPr>
          <w:rFonts w:ascii="Times New Roman" w:hAnsi="Times New Roman"/>
          <w:lang w:val="en-GB"/>
        </w:rPr>
      </w:pPr>
    </w:p>
    <w:p w:rsidRPr="0006622B" w:rsidR="0006622B" w:rsidP="0006622B" w:rsidRDefault="0006622B" w14:paraId="412829B9" w14:textId="77777777">
      <w:pPr>
        <w:spacing w:after="0"/>
        <w:rPr>
          <w:rFonts w:ascii="Times New Roman" w:hAnsi="Times New Roman"/>
          <w:lang w:val="en-GB"/>
        </w:rPr>
      </w:pPr>
      <w:r w:rsidRPr="0006622B">
        <w:rPr>
          <w:rFonts w:ascii="Times New Roman" w:hAnsi="Times New Roman"/>
          <w:i/>
          <w:iCs/>
          <w:lang w:val="en-GB"/>
        </w:rPr>
        <w:t># Perform log-transformation and make plot for log-transformed egg number</w:t>
      </w:r>
    </w:p>
    <w:p w:rsidRPr="0006622B" w:rsidR="0006622B" w:rsidP="0006622B" w:rsidRDefault="0006622B" w14:paraId="3CD57E7E" w14:textId="77777777">
      <w:pPr>
        <w:spacing w:after="0"/>
        <w:rPr>
          <w:rFonts w:ascii="Times New Roman" w:hAnsi="Times New Roman"/>
          <w:lang w:val="en-GB"/>
        </w:rPr>
      </w:pPr>
      <w:proofErr w:type="spellStart"/>
      <w:r w:rsidRPr="0006622B">
        <w:rPr>
          <w:rFonts w:ascii="Times New Roman" w:hAnsi="Times New Roman"/>
          <w:lang w:val="en-GB"/>
        </w:rPr>
        <w:t>Monkeys_Data</w:t>
      </w:r>
      <w:proofErr w:type="spellEnd"/>
      <w:r w:rsidRPr="0006622B">
        <w:rPr>
          <w:rFonts w:ascii="Times New Roman" w:hAnsi="Times New Roman"/>
          <w:lang w:val="en-GB"/>
        </w:rPr>
        <w:t xml:space="preserve"> &lt;- </w:t>
      </w:r>
      <w:proofErr w:type="gramStart"/>
      <w:r w:rsidRPr="0006622B">
        <w:rPr>
          <w:rFonts w:ascii="Times New Roman" w:hAnsi="Times New Roman"/>
          <w:lang w:val="en-GB"/>
        </w:rPr>
        <w:t>mutate(</w:t>
      </w:r>
      <w:proofErr w:type="spellStart"/>
      <w:proofErr w:type="gramEnd"/>
      <w:r w:rsidRPr="0006622B">
        <w:rPr>
          <w:rFonts w:ascii="Times New Roman" w:hAnsi="Times New Roman"/>
          <w:lang w:val="en-GB"/>
        </w:rPr>
        <w:t>Monkeys_Data</w:t>
      </w:r>
      <w:proofErr w:type="spellEnd"/>
      <w:r w:rsidRPr="0006622B">
        <w:rPr>
          <w:rFonts w:ascii="Times New Roman" w:hAnsi="Times New Roman"/>
          <w:lang w:val="en-GB"/>
        </w:rPr>
        <w:t xml:space="preserve">, </w:t>
      </w:r>
      <w:proofErr w:type="spellStart"/>
      <w:r w:rsidRPr="0006622B">
        <w:rPr>
          <w:rFonts w:ascii="Times New Roman" w:hAnsi="Times New Roman"/>
          <w:lang w:val="en-GB"/>
        </w:rPr>
        <w:t>Log_NEggs</w:t>
      </w:r>
      <w:proofErr w:type="spellEnd"/>
      <w:r w:rsidRPr="0006622B">
        <w:rPr>
          <w:rFonts w:ascii="Times New Roman" w:hAnsi="Times New Roman"/>
          <w:lang w:val="en-GB"/>
        </w:rPr>
        <w:t xml:space="preserve"> = </w:t>
      </w:r>
      <w:proofErr w:type="gramStart"/>
      <w:r w:rsidRPr="0006622B">
        <w:rPr>
          <w:rFonts w:ascii="Times New Roman" w:hAnsi="Times New Roman"/>
          <w:lang w:val="en-GB"/>
        </w:rPr>
        <w:t>log(</w:t>
      </w:r>
      <w:proofErr w:type="gramEnd"/>
      <w:r w:rsidRPr="0006622B">
        <w:rPr>
          <w:rFonts w:ascii="Times New Roman" w:hAnsi="Times New Roman"/>
          <w:lang w:val="en-GB"/>
        </w:rPr>
        <w:t xml:space="preserve">NEggs,10), </w:t>
      </w:r>
      <w:proofErr w:type="spellStart"/>
      <w:r w:rsidRPr="0006622B">
        <w:rPr>
          <w:rFonts w:ascii="Times New Roman" w:hAnsi="Times New Roman"/>
          <w:lang w:val="en-GB"/>
        </w:rPr>
        <w:t>Log_DomRank</w:t>
      </w:r>
      <w:proofErr w:type="spellEnd"/>
      <w:r w:rsidRPr="0006622B">
        <w:rPr>
          <w:rFonts w:ascii="Times New Roman" w:hAnsi="Times New Roman"/>
          <w:lang w:val="en-GB"/>
        </w:rPr>
        <w:t xml:space="preserve"> = </w:t>
      </w:r>
      <w:proofErr w:type="gramStart"/>
      <w:r w:rsidRPr="0006622B">
        <w:rPr>
          <w:rFonts w:ascii="Times New Roman" w:hAnsi="Times New Roman"/>
          <w:lang w:val="en-GB"/>
        </w:rPr>
        <w:t>log(</w:t>
      </w:r>
      <w:proofErr w:type="gramEnd"/>
      <w:r w:rsidRPr="0006622B">
        <w:rPr>
          <w:rFonts w:ascii="Times New Roman" w:hAnsi="Times New Roman"/>
          <w:lang w:val="en-GB"/>
        </w:rPr>
        <w:t>DomRank,10))</w:t>
      </w:r>
    </w:p>
    <w:p w:rsidRPr="0006622B" w:rsidR="0006622B" w:rsidP="0006622B" w:rsidRDefault="0006622B" w14:paraId="65626AE8" w14:textId="77777777">
      <w:pPr>
        <w:spacing w:after="0"/>
        <w:rPr>
          <w:rFonts w:ascii="Times New Roman" w:hAnsi="Times New Roman"/>
          <w:lang w:val="en-GB"/>
        </w:rPr>
      </w:pPr>
    </w:p>
    <w:p w:rsidRPr="0006622B" w:rsidR="0006622B" w:rsidP="0006622B" w:rsidRDefault="0006622B" w14:paraId="0BAC3CE5" w14:textId="77777777">
      <w:pPr>
        <w:spacing w:after="0"/>
        <w:rPr>
          <w:rFonts w:ascii="Times New Roman" w:hAnsi="Times New Roman"/>
          <w:lang w:val="en-GB"/>
        </w:rPr>
      </w:pPr>
      <w:r w:rsidRPr="0006622B">
        <w:rPr>
          <w:rFonts w:ascii="Times New Roman" w:hAnsi="Times New Roman"/>
          <w:lang w:val="en-GB"/>
        </w:rPr>
        <w:t xml:space="preserve">Plot2_Monkeys &lt;- </w:t>
      </w:r>
      <w:proofErr w:type="spellStart"/>
      <w:proofErr w:type="gramStart"/>
      <w:r w:rsidRPr="0006622B">
        <w:rPr>
          <w:rFonts w:ascii="Times New Roman" w:hAnsi="Times New Roman"/>
          <w:lang w:val="en-GB"/>
        </w:rPr>
        <w:t>ggplot</w:t>
      </w:r>
      <w:proofErr w:type="spellEnd"/>
      <w:r w:rsidRPr="0006622B">
        <w:rPr>
          <w:rFonts w:ascii="Times New Roman" w:hAnsi="Times New Roman"/>
          <w:lang w:val="en-GB"/>
        </w:rPr>
        <w:t>(</w:t>
      </w:r>
      <w:proofErr w:type="gramEnd"/>
      <w:r w:rsidRPr="0006622B">
        <w:rPr>
          <w:rFonts w:ascii="Times New Roman" w:hAnsi="Times New Roman"/>
          <w:lang w:val="en-GB"/>
        </w:rPr>
        <w:t xml:space="preserve">data = </w:t>
      </w:r>
      <w:proofErr w:type="spellStart"/>
      <w:r w:rsidRPr="0006622B">
        <w:rPr>
          <w:rFonts w:ascii="Times New Roman" w:hAnsi="Times New Roman"/>
          <w:lang w:val="en-GB"/>
        </w:rPr>
        <w:t>Monkeys_Data</w:t>
      </w:r>
      <w:proofErr w:type="spellEnd"/>
      <w:r w:rsidRPr="0006622B">
        <w:rPr>
          <w:rFonts w:ascii="Times New Roman" w:hAnsi="Times New Roman"/>
          <w:lang w:val="en-GB"/>
        </w:rPr>
        <w:t xml:space="preserve">, </w:t>
      </w:r>
      <w:proofErr w:type="spellStart"/>
      <w:proofErr w:type="gramStart"/>
      <w:r w:rsidRPr="0006622B">
        <w:rPr>
          <w:rFonts w:ascii="Times New Roman" w:hAnsi="Times New Roman"/>
          <w:lang w:val="en-GB"/>
        </w:rPr>
        <w:t>aes</w:t>
      </w:r>
      <w:proofErr w:type="spellEnd"/>
      <w:r w:rsidRPr="0006622B">
        <w:rPr>
          <w:rFonts w:ascii="Times New Roman" w:hAnsi="Times New Roman"/>
          <w:lang w:val="en-GB"/>
        </w:rPr>
        <w:t>(</w:t>
      </w:r>
      <w:proofErr w:type="gramEnd"/>
      <w:r w:rsidRPr="0006622B">
        <w:rPr>
          <w:rFonts w:ascii="Times New Roman" w:hAnsi="Times New Roman"/>
          <w:lang w:val="en-GB"/>
        </w:rPr>
        <w:t xml:space="preserve">x = </w:t>
      </w:r>
      <w:proofErr w:type="spellStart"/>
      <w:r w:rsidRPr="0006622B">
        <w:rPr>
          <w:rFonts w:ascii="Times New Roman" w:hAnsi="Times New Roman"/>
          <w:lang w:val="en-GB"/>
        </w:rPr>
        <w:t>Log_DomRank</w:t>
      </w:r>
      <w:proofErr w:type="spellEnd"/>
      <w:r w:rsidRPr="0006622B">
        <w:rPr>
          <w:rFonts w:ascii="Times New Roman" w:hAnsi="Times New Roman"/>
          <w:lang w:val="en-GB"/>
        </w:rPr>
        <w:t xml:space="preserve">, y = </w:t>
      </w:r>
      <w:proofErr w:type="spellStart"/>
      <w:r w:rsidRPr="0006622B">
        <w:rPr>
          <w:rFonts w:ascii="Times New Roman" w:hAnsi="Times New Roman"/>
          <w:lang w:val="en-GB"/>
        </w:rPr>
        <w:t>Log_NEggs</w:t>
      </w:r>
      <w:proofErr w:type="spellEnd"/>
      <w:r w:rsidRPr="0006622B">
        <w:rPr>
          <w:rFonts w:ascii="Times New Roman" w:hAnsi="Times New Roman"/>
          <w:lang w:val="en-GB"/>
        </w:rPr>
        <w:t>)) +</w:t>
      </w:r>
    </w:p>
    <w:p w:rsidRPr="0006622B" w:rsidR="0006622B" w:rsidP="0006622B" w:rsidRDefault="0006622B" w14:paraId="69A8E545" w14:textId="77777777">
      <w:pPr>
        <w:spacing w:after="0"/>
        <w:rPr>
          <w:rFonts w:ascii="Times New Roman" w:hAnsi="Times New Roman"/>
          <w:lang w:val="en-GB"/>
        </w:rPr>
      </w:pPr>
      <w:r w:rsidRPr="0006622B">
        <w:rPr>
          <w:rFonts w:ascii="Times New Roman" w:hAnsi="Times New Roman"/>
          <w:lang w:val="en-GB"/>
        </w:rPr>
        <w:t xml:space="preserve">  </w:t>
      </w:r>
      <w:proofErr w:type="spellStart"/>
      <w:r w:rsidRPr="0006622B">
        <w:rPr>
          <w:rFonts w:ascii="Times New Roman" w:hAnsi="Times New Roman"/>
          <w:lang w:val="en-GB"/>
        </w:rPr>
        <w:t>geom_</w:t>
      </w:r>
      <w:proofErr w:type="gramStart"/>
      <w:r w:rsidRPr="0006622B">
        <w:rPr>
          <w:rFonts w:ascii="Times New Roman" w:hAnsi="Times New Roman"/>
          <w:lang w:val="en-GB"/>
        </w:rPr>
        <w:t>point</w:t>
      </w:r>
      <w:proofErr w:type="spellEnd"/>
      <w:r w:rsidRPr="0006622B">
        <w:rPr>
          <w:rFonts w:ascii="Times New Roman" w:hAnsi="Times New Roman"/>
          <w:lang w:val="en-GB"/>
        </w:rPr>
        <w:t>(</w:t>
      </w:r>
      <w:proofErr w:type="gramEnd"/>
      <w:r w:rsidRPr="0006622B">
        <w:rPr>
          <w:rFonts w:ascii="Times New Roman" w:hAnsi="Times New Roman"/>
          <w:lang w:val="en-GB"/>
        </w:rPr>
        <w:t xml:space="preserve">shape = 1, size = 3, </w:t>
      </w:r>
      <w:proofErr w:type="spellStart"/>
      <w:r w:rsidRPr="0006622B">
        <w:rPr>
          <w:rFonts w:ascii="Times New Roman" w:hAnsi="Times New Roman"/>
          <w:lang w:val="en-GB"/>
        </w:rPr>
        <w:t>color</w:t>
      </w:r>
      <w:proofErr w:type="spellEnd"/>
      <w:r w:rsidRPr="0006622B">
        <w:rPr>
          <w:rFonts w:ascii="Times New Roman" w:hAnsi="Times New Roman"/>
          <w:lang w:val="en-GB"/>
        </w:rPr>
        <w:t xml:space="preserve"> = "black") +</w:t>
      </w:r>
    </w:p>
    <w:p w:rsidRPr="0006622B" w:rsidR="0006622B" w:rsidP="0006622B" w:rsidRDefault="0006622B" w14:paraId="0F707E3B" w14:textId="77777777">
      <w:pPr>
        <w:spacing w:after="0"/>
        <w:rPr>
          <w:rFonts w:ascii="Times New Roman" w:hAnsi="Times New Roman"/>
          <w:lang w:val="en-GB"/>
        </w:rPr>
      </w:pPr>
      <w:r w:rsidRPr="0006622B">
        <w:rPr>
          <w:rFonts w:ascii="Times New Roman" w:hAnsi="Times New Roman"/>
          <w:lang w:val="en-GB"/>
        </w:rPr>
        <w:t xml:space="preserve">  </w:t>
      </w:r>
      <w:proofErr w:type="spellStart"/>
      <w:r w:rsidRPr="0006622B">
        <w:rPr>
          <w:rFonts w:ascii="Times New Roman" w:hAnsi="Times New Roman"/>
          <w:lang w:val="en-GB"/>
        </w:rPr>
        <w:t>theme_</w:t>
      </w:r>
      <w:proofErr w:type="gramStart"/>
      <w:r w:rsidRPr="0006622B">
        <w:rPr>
          <w:rFonts w:ascii="Times New Roman" w:hAnsi="Times New Roman"/>
          <w:lang w:val="en-GB"/>
        </w:rPr>
        <w:t>classic</w:t>
      </w:r>
      <w:proofErr w:type="spellEnd"/>
      <w:r w:rsidRPr="0006622B">
        <w:rPr>
          <w:rFonts w:ascii="Times New Roman" w:hAnsi="Times New Roman"/>
          <w:lang w:val="en-GB"/>
        </w:rPr>
        <w:t>(</w:t>
      </w:r>
      <w:proofErr w:type="gramEnd"/>
      <w:r w:rsidRPr="0006622B">
        <w:rPr>
          <w:rFonts w:ascii="Times New Roman" w:hAnsi="Times New Roman"/>
          <w:lang w:val="en-GB"/>
        </w:rPr>
        <w:t>) +</w:t>
      </w:r>
    </w:p>
    <w:p w:rsidRPr="0006622B" w:rsidR="0006622B" w:rsidP="0006622B" w:rsidRDefault="0006622B" w14:paraId="69A76211" w14:textId="77777777">
      <w:pPr>
        <w:spacing w:after="0"/>
        <w:rPr>
          <w:rFonts w:ascii="Times New Roman" w:hAnsi="Times New Roman"/>
          <w:lang w:val="en-GB"/>
        </w:rPr>
      </w:pPr>
      <w:r w:rsidRPr="0006622B">
        <w:rPr>
          <w:rFonts w:ascii="Times New Roman" w:hAnsi="Times New Roman"/>
          <w:lang w:val="en-GB"/>
        </w:rPr>
        <w:t xml:space="preserve">  </w:t>
      </w:r>
      <w:proofErr w:type="gramStart"/>
      <w:r w:rsidRPr="0006622B">
        <w:rPr>
          <w:rFonts w:ascii="Times New Roman" w:hAnsi="Times New Roman"/>
          <w:lang w:val="en-GB"/>
        </w:rPr>
        <w:t>theme(</w:t>
      </w:r>
      <w:proofErr w:type="gramEnd"/>
      <w:r w:rsidRPr="0006622B">
        <w:rPr>
          <w:rFonts w:ascii="Times New Roman" w:hAnsi="Times New Roman"/>
          <w:lang w:val="en-GB"/>
        </w:rPr>
        <w:t xml:space="preserve">text = </w:t>
      </w:r>
      <w:proofErr w:type="spellStart"/>
      <w:r w:rsidRPr="0006622B">
        <w:rPr>
          <w:rFonts w:ascii="Times New Roman" w:hAnsi="Times New Roman"/>
          <w:lang w:val="en-GB"/>
        </w:rPr>
        <w:t>element_</w:t>
      </w:r>
      <w:proofErr w:type="gramStart"/>
      <w:r w:rsidRPr="0006622B">
        <w:rPr>
          <w:rFonts w:ascii="Times New Roman" w:hAnsi="Times New Roman"/>
          <w:lang w:val="en-GB"/>
        </w:rPr>
        <w:t>text</w:t>
      </w:r>
      <w:proofErr w:type="spellEnd"/>
      <w:r w:rsidRPr="0006622B">
        <w:rPr>
          <w:rFonts w:ascii="Times New Roman" w:hAnsi="Times New Roman"/>
          <w:lang w:val="en-GB"/>
        </w:rPr>
        <w:t>(</w:t>
      </w:r>
      <w:proofErr w:type="gramEnd"/>
      <w:r w:rsidRPr="0006622B">
        <w:rPr>
          <w:rFonts w:ascii="Times New Roman" w:hAnsi="Times New Roman"/>
          <w:lang w:val="en-GB"/>
        </w:rPr>
        <w:t>size = 14)) +</w:t>
      </w:r>
    </w:p>
    <w:p w:rsidRPr="0006622B" w:rsidR="0006622B" w:rsidP="0006622B" w:rsidRDefault="0006622B" w14:paraId="556A0EB3" w14:textId="77777777">
      <w:pPr>
        <w:spacing w:after="0"/>
        <w:rPr>
          <w:rFonts w:ascii="Times New Roman" w:hAnsi="Times New Roman"/>
          <w:lang w:val="en-GB"/>
        </w:rPr>
      </w:pPr>
      <w:r w:rsidRPr="0006622B">
        <w:rPr>
          <w:rFonts w:ascii="Times New Roman" w:hAnsi="Times New Roman"/>
          <w:lang w:val="en-GB"/>
        </w:rPr>
        <w:t xml:space="preserve">  </w:t>
      </w:r>
      <w:proofErr w:type="gramStart"/>
      <w:r w:rsidRPr="0006622B">
        <w:rPr>
          <w:rFonts w:ascii="Times New Roman" w:hAnsi="Times New Roman"/>
          <w:lang w:val="en-GB"/>
        </w:rPr>
        <w:t>labs(</w:t>
      </w:r>
      <w:proofErr w:type="gramEnd"/>
      <w:r w:rsidRPr="0006622B">
        <w:rPr>
          <w:rFonts w:ascii="Times New Roman" w:hAnsi="Times New Roman"/>
          <w:lang w:val="en-GB"/>
        </w:rPr>
        <w:t>x = "</w:t>
      </w:r>
      <w:proofErr w:type="gramStart"/>
      <w:r w:rsidRPr="0006622B">
        <w:rPr>
          <w:rFonts w:ascii="Times New Roman" w:hAnsi="Times New Roman"/>
          <w:lang w:val="en-GB"/>
        </w:rPr>
        <w:t>log(</w:t>
      </w:r>
      <w:proofErr w:type="gramEnd"/>
      <w:r w:rsidRPr="0006622B">
        <w:rPr>
          <w:rFonts w:ascii="Times New Roman" w:hAnsi="Times New Roman"/>
          <w:lang w:val="en-GB"/>
        </w:rPr>
        <w:t>Dominance rank position)", y = "</w:t>
      </w:r>
      <w:proofErr w:type="gramStart"/>
      <w:r w:rsidRPr="0006622B">
        <w:rPr>
          <w:rFonts w:ascii="Times New Roman" w:hAnsi="Times New Roman"/>
          <w:lang w:val="en-GB"/>
        </w:rPr>
        <w:t>log(</w:t>
      </w:r>
      <w:proofErr w:type="gramEnd"/>
      <w:r w:rsidRPr="0006622B">
        <w:rPr>
          <w:rFonts w:ascii="Times New Roman" w:hAnsi="Times New Roman"/>
          <w:lang w:val="en-GB"/>
        </w:rPr>
        <w:t>Parasite eggs number)")</w:t>
      </w:r>
    </w:p>
    <w:p w:rsidRPr="0006622B" w:rsidR="0006622B" w:rsidP="0006622B" w:rsidRDefault="0006622B" w14:paraId="60C2D1C7" w14:textId="77777777">
      <w:pPr>
        <w:spacing w:after="0"/>
        <w:rPr>
          <w:rFonts w:ascii="Times New Roman" w:hAnsi="Times New Roman"/>
          <w:lang w:val="en-GB"/>
        </w:rPr>
      </w:pPr>
      <w:r w:rsidRPr="0006622B">
        <w:rPr>
          <w:rFonts w:ascii="Times New Roman" w:hAnsi="Times New Roman"/>
          <w:lang w:val="en-GB"/>
        </w:rPr>
        <w:t>Plot2_Monkeys</w:t>
      </w:r>
    </w:p>
    <w:p w:rsidRPr="0006622B" w:rsidR="0006622B" w:rsidP="0006622B" w:rsidRDefault="0006622B" w14:paraId="2CF69696" w14:textId="36A2EEBD">
      <w:pPr>
        <w:spacing w:after="0"/>
        <w:rPr>
          <w:rFonts w:ascii="Times New Roman" w:hAnsi="Times New Roman"/>
          <w:lang w:val="en-GB"/>
        </w:rPr>
      </w:pPr>
      <w:r w:rsidRPr="0006622B">
        <w:rPr>
          <w:rFonts w:ascii="Times New Roman" w:hAnsi="Times New Roman"/>
          <w:lang w:val="en-GB"/>
        </w:rPr>
        <w:drawing>
          <wp:inline distT="0" distB="0" distL="0" distR="0" wp14:anchorId="135D3B4D" wp14:editId="4A9E5154">
            <wp:extent cx="5731510" cy="4093845"/>
            <wp:effectExtent l="0" t="0" r="2540" b="1905"/>
            <wp:docPr id="1123966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rsidRPr="0006622B" w:rsidR="0006622B" w:rsidP="0006622B" w:rsidRDefault="0006622B" w14:paraId="0AFBC36D" w14:textId="77777777">
      <w:pPr>
        <w:spacing w:after="0"/>
        <w:rPr>
          <w:rFonts w:ascii="Times New Roman" w:hAnsi="Times New Roman"/>
          <w:lang w:val="en-GB"/>
        </w:rPr>
      </w:pPr>
      <w:r w:rsidRPr="0006622B">
        <w:rPr>
          <w:rFonts w:ascii="Times New Roman" w:hAnsi="Times New Roman"/>
          <w:i/>
          <w:iCs/>
          <w:lang w:val="en-GB"/>
        </w:rPr>
        <w:t># The association is still not strictly linear, although it is approximately so.</w:t>
      </w:r>
    </w:p>
    <w:p w:rsidRPr="0006622B" w:rsidR="0006622B" w:rsidP="0006622B" w:rsidRDefault="0006622B" w14:paraId="7784D249" w14:textId="77777777">
      <w:pPr>
        <w:spacing w:after="0"/>
        <w:rPr>
          <w:rFonts w:ascii="Times New Roman" w:hAnsi="Times New Roman"/>
          <w:lang w:val="en-GB"/>
        </w:rPr>
      </w:pPr>
      <w:r w:rsidRPr="0006622B">
        <w:rPr>
          <w:rFonts w:ascii="Times New Roman" w:hAnsi="Times New Roman"/>
          <w:i/>
          <w:iCs/>
          <w:lang w:val="en-GB"/>
        </w:rPr>
        <w:t># Because we are only interested in testing the presence of a correlation</w:t>
      </w:r>
    </w:p>
    <w:p w:rsidRPr="0006622B" w:rsidR="0006622B" w:rsidP="0006622B" w:rsidRDefault="0006622B" w14:paraId="3D84225F" w14:textId="77777777">
      <w:pPr>
        <w:spacing w:after="0"/>
        <w:rPr>
          <w:rFonts w:ascii="Times New Roman" w:hAnsi="Times New Roman"/>
          <w:lang w:val="en-GB"/>
        </w:rPr>
      </w:pPr>
      <w:r w:rsidRPr="0006622B">
        <w:rPr>
          <w:rFonts w:ascii="Times New Roman" w:hAnsi="Times New Roman"/>
          <w:i/>
          <w:iCs/>
          <w:lang w:val="en-GB"/>
        </w:rPr>
        <w:t># and not in fitting a linear model, the data meet the assumptions well enough</w:t>
      </w:r>
    </w:p>
    <w:p w:rsidRPr="0006622B" w:rsidR="0006622B" w:rsidP="0006622B" w:rsidRDefault="0006622B" w14:paraId="11276710" w14:textId="77777777">
      <w:pPr>
        <w:spacing w:after="0"/>
        <w:rPr>
          <w:rFonts w:ascii="Times New Roman" w:hAnsi="Times New Roman"/>
          <w:lang w:val="en-GB"/>
        </w:rPr>
      </w:pPr>
      <w:r w:rsidRPr="0006622B">
        <w:rPr>
          <w:rFonts w:ascii="Times New Roman" w:hAnsi="Times New Roman"/>
          <w:i/>
          <w:iCs/>
          <w:lang w:val="en-GB"/>
        </w:rPr>
        <w:t># to justify using the Pearson correlation coefficient.</w:t>
      </w:r>
    </w:p>
    <w:p w:rsidRPr="0006622B" w:rsidR="0006622B" w:rsidP="0006622B" w:rsidRDefault="0006622B" w14:paraId="2FA98E68" w14:textId="77777777">
      <w:pPr>
        <w:spacing w:after="0"/>
        <w:rPr>
          <w:rFonts w:ascii="Times New Roman" w:hAnsi="Times New Roman"/>
          <w:lang w:val="en-GB"/>
        </w:rPr>
      </w:pPr>
      <w:proofErr w:type="spellStart"/>
      <w:r w:rsidRPr="0006622B">
        <w:rPr>
          <w:rFonts w:ascii="Times New Roman" w:hAnsi="Times New Roman"/>
          <w:lang w:val="en-GB"/>
        </w:rPr>
        <w:t>Monkeys_Corr_Pearson</w:t>
      </w:r>
      <w:proofErr w:type="spellEnd"/>
      <w:r w:rsidRPr="0006622B">
        <w:rPr>
          <w:rFonts w:ascii="Times New Roman" w:hAnsi="Times New Roman"/>
          <w:lang w:val="en-GB"/>
        </w:rPr>
        <w:t xml:space="preserve"> &lt;- </w:t>
      </w:r>
      <w:proofErr w:type="spellStart"/>
      <w:r w:rsidRPr="0006622B">
        <w:rPr>
          <w:rFonts w:ascii="Times New Roman" w:hAnsi="Times New Roman"/>
          <w:lang w:val="en-GB"/>
        </w:rPr>
        <w:t>cor.</w:t>
      </w:r>
      <w:proofErr w:type="gramStart"/>
      <w:r w:rsidRPr="0006622B">
        <w:rPr>
          <w:rFonts w:ascii="Times New Roman" w:hAnsi="Times New Roman"/>
          <w:lang w:val="en-GB"/>
        </w:rPr>
        <w:t>test</w:t>
      </w:r>
      <w:proofErr w:type="spellEnd"/>
      <w:r w:rsidRPr="0006622B">
        <w:rPr>
          <w:rFonts w:ascii="Times New Roman" w:hAnsi="Times New Roman"/>
          <w:lang w:val="en-GB"/>
        </w:rPr>
        <w:t>(</w:t>
      </w:r>
      <w:proofErr w:type="spellStart"/>
      <w:proofErr w:type="gramEnd"/>
      <w:r w:rsidRPr="0006622B">
        <w:rPr>
          <w:rFonts w:ascii="Times New Roman" w:hAnsi="Times New Roman"/>
          <w:lang w:val="en-GB"/>
        </w:rPr>
        <w:t>Monkeys_Data$Log_DomRank</w:t>
      </w:r>
      <w:proofErr w:type="spellEnd"/>
      <w:r w:rsidRPr="0006622B">
        <w:rPr>
          <w:rFonts w:ascii="Times New Roman" w:hAnsi="Times New Roman"/>
          <w:lang w:val="en-GB"/>
        </w:rPr>
        <w:t>,</w:t>
      </w:r>
    </w:p>
    <w:p w:rsidRPr="0006622B" w:rsidR="0006622B" w:rsidP="0006622B" w:rsidRDefault="0006622B" w14:paraId="16C8EB19" w14:textId="77777777">
      <w:pPr>
        <w:spacing w:after="0"/>
        <w:rPr>
          <w:rFonts w:ascii="Times New Roman" w:hAnsi="Times New Roman"/>
          <w:lang w:val="en-GB"/>
        </w:rPr>
      </w:pPr>
      <w:r w:rsidRPr="0006622B">
        <w:rPr>
          <w:rFonts w:ascii="Times New Roman" w:hAnsi="Times New Roman"/>
          <w:lang w:val="en-GB"/>
        </w:rPr>
        <w:t xml:space="preserve">                                 </w:t>
      </w:r>
      <w:proofErr w:type="spellStart"/>
      <w:r w:rsidRPr="0006622B">
        <w:rPr>
          <w:rFonts w:ascii="Times New Roman" w:hAnsi="Times New Roman"/>
          <w:lang w:val="en-GB"/>
        </w:rPr>
        <w:t>Monkeys_Data$Log_NEggs</w:t>
      </w:r>
      <w:proofErr w:type="spellEnd"/>
      <w:r w:rsidRPr="0006622B">
        <w:rPr>
          <w:rFonts w:ascii="Times New Roman" w:hAnsi="Times New Roman"/>
          <w:lang w:val="en-GB"/>
        </w:rPr>
        <w:t>, method="</w:t>
      </w:r>
      <w:proofErr w:type="spellStart"/>
      <w:r w:rsidRPr="0006622B">
        <w:rPr>
          <w:rFonts w:ascii="Times New Roman" w:hAnsi="Times New Roman"/>
          <w:lang w:val="en-GB"/>
        </w:rPr>
        <w:t>pearson</w:t>
      </w:r>
      <w:proofErr w:type="spellEnd"/>
      <w:r w:rsidRPr="0006622B">
        <w:rPr>
          <w:rFonts w:ascii="Times New Roman" w:hAnsi="Times New Roman"/>
          <w:lang w:val="en-GB"/>
        </w:rPr>
        <w:t>")</w:t>
      </w:r>
    </w:p>
    <w:p w:rsidRPr="0006622B" w:rsidR="0006622B" w:rsidP="0006622B" w:rsidRDefault="0006622B" w14:paraId="34EFE437" w14:textId="77777777">
      <w:pPr>
        <w:spacing w:after="0"/>
        <w:rPr>
          <w:rFonts w:ascii="Times New Roman" w:hAnsi="Times New Roman"/>
          <w:lang w:val="en-GB"/>
        </w:rPr>
      </w:pPr>
      <w:proofErr w:type="spellStart"/>
      <w:r w:rsidRPr="0006622B">
        <w:rPr>
          <w:rFonts w:ascii="Times New Roman" w:hAnsi="Times New Roman"/>
          <w:lang w:val="en-GB"/>
        </w:rPr>
        <w:t>Monkeys_Corr_Pearson</w:t>
      </w:r>
      <w:proofErr w:type="spellEnd"/>
    </w:p>
    <w:p w:rsidRPr="0006622B" w:rsidR="0006622B" w:rsidP="0006622B" w:rsidRDefault="0006622B" w14:paraId="7212EC6B" w14:textId="77777777">
      <w:pPr>
        <w:spacing w:after="0"/>
        <w:rPr>
          <w:rFonts w:ascii="Times New Roman" w:hAnsi="Times New Roman"/>
          <w:lang w:val="en-GB"/>
        </w:rPr>
      </w:pPr>
      <w:r w:rsidRPr="0006622B">
        <w:rPr>
          <w:rFonts w:ascii="Times New Roman" w:hAnsi="Times New Roman"/>
          <w:lang w:val="en-GB"/>
        </w:rPr>
        <w:t xml:space="preserve">## </w:t>
      </w:r>
    </w:p>
    <w:p w:rsidRPr="0006622B" w:rsidR="0006622B" w:rsidP="0006622B" w:rsidRDefault="0006622B" w14:paraId="5B04A7ED" w14:textId="77777777">
      <w:pPr>
        <w:spacing w:after="0"/>
        <w:rPr>
          <w:rFonts w:ascii="Times New Roman" w:hAnsi="Times New Roman"/>
          <w:lang w:val="en-GB"/>
        </w:rPr>
      </w:pPr>
      <w:r w:rsidRPr="0006622B">
        <w:rPr>
          <w:rFonts w:ascii="Times New Roman" w:hAnsi="Times New Roman"/>
          <w:lang w:val="en-GB"/>
        </w:rPr>
        <w:t>#</w:t>
      </w:r>
      <w:proofErr w:type="gramStart"/>
      <w:r w:rsidRPr="0006622B">
        <w:rPr>
          <w:rFonts w:ascii="Times New Roman" w:hAnsi="Times New Roman"/>
          <w:lang w:val="en-GB"/>
        </w:rPr>
        <w:t>#  Pearson's</w:t>
      </w:r>
      <w:proofErr w:type="gramEnd"/>
      <w:r w:rsidRPr="0006622B">
        <w:rPr>
          <w:rFonts w:ascii="Times New Roman" w:hAnsi="Times New Roman"/>
          <w:lang w:val="en-GB"/>
        </w:rPr>
        <w:t xml:space="preserve"> product-moment correlation</w:t>
      </w:r>
    </w:p>
    <w:p w:rsidRPr="0006622B" w:rsidR="0006622B" w:rsidP="0006622B" w:rsidRDefault="0006622B" w14:paraId="5CAB0E08" w14:textId="77777777">
      <w:pPr>
        <w:spacing w:after="0"/>
        <w:rPr>
          <w:rFonts w:ascii="Times New Roman" w:hAnsi="Times New Roman"/>
          <w:lang w:val="en-GB"/>
        </w:rPr>
      </w:pPr>
      <w:r w:rsidRPr="0006622B">
        <w:rPr>
          <w:rFonts w:ascii="Times New Roman" w:hAnsi="Times New Roman"/>
          <w:lang w:val="en-GB"/>
        </w:rPr>
        <w:t xml:space="preserve">## </w:t>
      </w:r>
    </w:p>
    <w:p w:rsidRPr="0006622B" w:rsidR="0006622B" w:rsidP="0006622B" w:rsidRDefault="0006622B" w14:paraId="29462811" w14:textId="77777777">
      <w:pPr>
        <w:spacing w:after="0"/>
        <w:rPr>
          <w:rFonts w:ascii="Times New Roman" w:hAnsi="Times New Roman"/>
          <w:lang w:val="en-GB"/>
        </w:rPr>
      </w:pPr>
      <w:r w:rsidRPr="0006622B">
        <w:rPr>
          <w:rFonts w:ascii="Times New Roman" w:hAnsi="Times New Roman"/>
          <w:lang w:val="en-GB"/>
        </w:rPr>
        <w:t xml:space="preserve">## data:  </w:t>
      </w:r>
      <w:proofErr w:type="spellStart"/>
      <w:r w:rsidRPr="0006622B">
        <w:rPr>
          <w:rFonts w:ascii="Times New Roman" w:hAnsi="Times New Roman"/>
          <w:lang w:val="en-GB"/>
        </w:rPr>
        <w:t>Monkeys_Data$Log_DomRank</w:t>
      </w:r>
      <w:proofErr w:type="spellEnd"/>
      <w:r w:rsidRPr="0006622B">
        <w:rPr>
          <w:rFonts w:ascii="Times New Roman" w:hAnsi="Times New Roman"/>
          <w:lang w:val="en-GB"/>
        </w:rPr>
        <w:t xml:space="preserve"> and </w:t>
      </w:r>
      <w:proofErr w:type="spellStart"/>
      <w:r w:rsidRPr="0006622B">
        <w:rPr>
          <w:rFonts w:ascii="Times New Roman" w:hAnsi="Times New Roman"/>
          <w:lang w:val="en-GB"/>
        </w:rPr>
        <w:t>Monkeys_Data$Log_NEggs</w:t>
      </w:r>
      <w:proofErr w:type="spellEnd"/>
    </w:p>
    <w:p w:rsidRPr="0006622B" w:rsidR="0006622B" w:rsidP="0006622B" w:rsidRDefault="0006622B" w14:paraId="037BE1E1" w14:textId="77777777">
      <w:pPr>
        <w:spacing w:after="0"/>
        <w:rPr>
          <w:rFonts w:ascii="Times New Roman" w:hAnsi="Times New Roman"/>
          <w:lang w:val="en-GB"/>
        </w:rPr>
      </w:pPr>
      <w:r w:rsidRPr="0006622B">
        <w:rPr>
          <w:rFonts w:ascii="Times New Roman" w:hAnsi="Times New Roman"/>
          <w:lang w:val="en-GB"/>
        </w:rPr>
        <w:t xml:space="preserve">## t = -6.4016, </w:t>
      </w:r>
      <w:proofErr w:type="spellStart"/>
      <w:r w:rsidRPr="0006622B">
        <w:rPr>
          <w:rFonts w:ascii="Times New Roman" w:hAnsi="Times New Roman"/>
          <w:lang w:val="en-GB"/>
        </w:rPr>
        <w:t>df</w:t>
      </w:r>
      <w:proofErr w:type="spellEnd"/>
      <w:r w:rsidRPr="0006622B">
        <w:rPr>
          <w:rFonts w:ascii="Times New Roman" w:hAnsi="Times New Roman"/>
          <w:lang w:val="en-GB"/>
        </w:rPr>
        <w:t xml:space="preserve"> = 4, p-value = 0.003058</w:t>
      </w:r>
    </w:p>
    <w:p w:rsidRPr="0006622B" w:rsidR="0006622B" w:rsidP="0006622B" w:rsidRDefault="0006622B" w14:paraId="42953613" w14:textId="77777777">
      <w:pPr>
        <w:spacing w:after="0"/>
        <w:rPr>
          <w:rFonts w:ascii="Times New Roman" w:hAnsi="Times New Roman"/>
          <w:lang w:val="en-GB"/>
        </w:rPr>
      </w:pPr>
      <w:r w:rsidRPr="0006622B">
        <w:rPr>
          <w:rFonts w:ascii="Times New Roman" w:hAnsi="Times New Roman"/>
          <w:lang w:val="en-GB"/>
        </w:rPr>
        <w:t>## alternative hypothesis: true correlation is not equal to 0</w:t>
      </w:r>
    </w:p>
    <w:p w:rsidRPr="0006622B" w:rsidR="0006622B" w:rsidP="0006622B" w:rsidRDefault="0006622B" w14:paraId="71485FB9" w14:textId="77777777">
      <w:pPr>
        <w:spacing w:after="0"/>
        <w:rPr>
          <w:rFonts w:ascii="Times New Roman" w:hAnsi="Times New Roman"/>
          <w:lang w:val="en-GB"/>
        </w:rPr>
      </w:pPr>
      <w:r w:rsidRPr="0006622B">
        <w:rPr>
          <w:rFonts w:ascii="Times New Roman" w:hAnsi="Times New Roman"/>
          <w:lang w:val="en-GB"/>
        </w:rPr>
        <w:t>## 95 percent confidence interval:</w:t>
      </w:r>
    </w:p>
    <w:p w:rsidRPr="0006622B" w:rsidR="0006622B" w:rsidP="55EF5EC6" w:rsidRDefault="0006622B" w14:paraId="008D40D6" w14:textId="77777777">
      <w:pPr>
        <w:spacing w:after="0"/>
        <w:rPr>
          <w:rFonts w:ascii="Times New Roman" w:hAnsi="Times New Roman"/>
          <w:lang w:val="pl-PL"/>
        </w:rPr>
      </w:pPr>
      <w:r w:rsidRPr="55EF5EC6" w:rsidR="0006622B">
        <w:rPr>
          <w:rFonts w:ascii="Times New Roman" w:hAnsi="Times New Roman"/>
          <w:lang w:val="pl-PL"/>
        </w:rPr>
        <w:t>#</w:t>
      </w:r>
      <w:r w:rsidRPr="55EF5EC6" w:rsidR="0006622B">
        <w:rPr>
          <w:rFonts w:ascii="Times New Roman" w:hAnsi="Times New Roman"/>
          <w:lang w:val="pl-PL"/>
        </w:rPr>
        <w:t>#  -</w:t>
      </w:r>
      <w:r w:rsidRPr="55EF5EC6" w:rsidR="0006622B">
        <w:rPr>
          <w:rFonts w:ascii="Times New Roman" w:hAnsi="Times New Roman"/>
          <w:lang w:val="pl-PL"/>
        </w:rPr>
        <w:t>0.9951688 -0.6342652</w:t>
      </w:r>
    </w:p>
    <w:p w:rsidRPr="0006622B" w:rsidR="0006622B" w:rsidP="0006622B" w:rsidRDefault="0006622B" w14:paraId="45FCF256" w14:textId="77777777">
      <w:pPr>
        <w:spacing w:after="0"/>
        <w:rPr>
          <w:rFonts w:ascii="Times New Roman" w:hAnsi="Times New Roman"/>
          <w:lang w:val="en-GB"/>
        </w:rPr>
      </w:pPr>
      <w:r w:rsidRPr="0006622B">
        <w:rPr>
          <w:rFonts w:ascii="Times New Roman" w:hAnsi="Times New Roman"/>
          <w:lang w:val="en-GB"/>
        </w:rPr>
        <w:t>## sample estimates:</w:t>
      </w:r>
    </w:p>
    <w:p w:rsidRPr="0006622B" w:rsidR="0006622B" w:rsidP="0006622B" w:rsidRDefault="0006622B" w14:paraId="13E9A79C" w14:textId="77777777">
      <w:pPr>
        <w:spacing w:after="0"/>
        <w:rPr>
          <w:rFonts w:ascii="Times New Roman" w:hAnsi="Times New Roman"/>
          <w:lang w:val="en-GB"/>
        </w:rPr>
      </w:pPr>
      <w:r w:rsidRPr="0006622B">
        <w:rPr>
          <w:rFonts w:ascii="Times New Roman" w:hAnsi="Times New Roman"/>
          <w:lang w:val="en-GB"/>
        </w:rPr>
        <w:t xml:space="preserve">##        </w:t>
      </w:r>
      <w:proofErr w:type="spellStart"/>
      <w:r w:rsidRPr="0006622B">
        <w:rPr>
          <w:rFonts w:ascii="Times New Roman" w:hAnsi="Times New Roman"/>
          <w:lang w:val="en-GB"/>
        </w:rPr>
        <w:t>cor</w:t>
      </w:r>
      <w:proofErr w:type="spellEnd"/>
      <w:r w:rsidRPr="0006622B">
        <w:rPr>
          <w:rFonts w:ascii="Times New Roman" w:hAnsi="Times New Roman"/>
          <w:lang w:val="en-GB"/>
        </w:rPr>
        <w:t xml:space="preserve"> </w:t>
      </w:r>
    </w:p>
    <w:p w:rsidRPr="0006622B" w:rsidR="0006622B" w:rsidP="0006622B" w:rsidRDefault="0006622B" w14:paraId="05CFCCDD" w14:textId="77777777">
      <w:pPr>
        <w:spacing w:after="0"/>
        <w:rPr>
          <w:rFonts w:ascii="Times New Roman" w:hAnsi="Times New Roman"/>
          <w:lang w:val="en-GB"/>
        </w:rPr>
      </w:pPr>
      <w:r w:rsidRPr="0006622B">
        <w:rPr>
          <w:rFonts w:ascii="Times New Roman" w:hAnsi="Times New Roman"/>
          <w:lang w:val="en-GB"/>
        </w:rPr>
        <w:t>## -0.9545015</w:t>
      </w:r>
    </w:p>
    <w:p w:rsidRPr="0006622B" w:rsidR="0006622B" w:rsidP="0006622B" w:rsidRDefault="0006622B" w14:paraId="0FF2EED0" w14:textId="77777777">
      <w:pPr>
        <w:spacing w:after="0"/>
        <w:rPr>
          <w:rFonts w:ascii="Times New Roman" w:hAnsi="Times New Roman"/>
          <w:lang w:val="en-GB"/>
        </w:rPr>
      </w:pPr>
      <w:proofErr w:type="spellStart"/>
      <w:r w:rsidRPr="0006622B">
        <w:rPr>
          <w:rFonts w:ascii="Times New Roman" w:hAnsi="Times New Roman"/>
          <w:lang w:val="en-GB"/>
        </w:rPr>
        <w:t>cor.</w:t>
      </w:r>
      <w:proofErr w:type="gramStart"/>
      <w:r w:rsidRPr="0006622B">
        <w:rPr>
          <w:rFonts w:ascii="Times New Roman" w:hAnsi="Times New Roman"/>
          <w:lang w:val="en-GB"/>
        </w:rPr>
        <w:t>test</w:t>
      </w:r>
      <w:proofErr w:type="spellEnd"/>
      <w:r w:rsidRPr="0006622B">
        <w:rPr>
          <w:rFonts w:ascii="Times New Roman" w:hAnsi="Times New Roman"/>
          <w:lang w:val="en-GB"/>
        </w:rPr>
        <w:t>(</w:t>
      </w:r>
      <w:proofErr w:type="gramEnd"/>
      <w:r w:rsidRPr="0006622B">
        <w:rPr>
          <w:rFonts w:ascii="Times New Roman" w:hAnsi="Times New Roman"/>
          <w:lang w:val="en-GB"/>
        </w:rPr>
        <w:t xml:space="preserve">~ </w:t>
      </w:r>
      <w:proofErr w:type="spellStart"/>
      <w:r w:rsidRPr="0006622B">
        <w:rPr>
          <w:rFonts w:ascii="Times New Roman" w:hAnsi="Times New Roman"/>
          <w:lang w:val="en-GB"/>
        </w:rPr>
        <w:t>Log_DomRank</w:t>
      </w:r>
      <w:proofErr w:type="spellEnd"/>
      <w:r w:rsidRPr="0006622B">
        <w:rPr>
          <w:rFonts w:ascii="Times New Roman" w:hAnsi="Times New Roman"/>
          <w:lang w:val="en-GB"/>
        </w:rPr>
        <w:t xml:space="preserve"> + </w:t>
      </w:r>
      <w:proofErr w:type="spellStart"/>
      <w:r w:rsidRPr="0006622B">
        <w:rPr>
          <w:rFonts w:ascii="Times New Roman" w:hAnsi="Times New Roman"/>
          <w:lang w:val="en-GB"/>
        </w:rPr>
        <w:t>Log_NEggs</w:t>
      </w:r>
      <w:proofErr w:type="spellEnd"/>
      <w:r w:rsidRPr="0006622B">
        <w:rPr>
          <w:rFonts w:ascii="Times New Roman" w:hAnsi="Times New Roman"/>
          <w:lang w:val="en-GB"/>
        </w:rPr>
        <w:t xml:space="preserve">, data = </w:t>
      </w:r>
      <w:proofErr w:type="spellStart"/>
      <w:r w:rsidRPr="0006622B">
        <w:rPr>
          <w:rFonts w:ascii="Times New Roman" w:hAnsi="Times New Roman"/>
          <w:lang w:val="en-GB"/>
        </w:rPr>
        <w:t>Monkeys_Data</w:t>
      </w:r>
      <w:proofErr w:type="spellEnd"/>
      <w:r w:rsidRPr="0006622B">
        <w:rPr>
          <w:rFonts w:ascii="Times New Roman" w:hAnsi="Times New Roman"/>
          <w:lang w:val="en-GB"/>
        </w:rPr>
        <w:t>)</w:t>
      </w:r>
    </w:p>
    <w:p w:rsidRPr="0006622B" w:rsidR="0006622B" w:rsidP="0006622B" w:rsidRDefault="0006622B" w14:paraId="75C061B3" w14:textId="77777777">
      <w:pPr>
        <w:spacing w:after="0"/>
        <w:rPr>
          <w:rFonts w:ascii="Times New Roman" w:hAnsi="Times New Roman"/>
          <w:lang w:val="en-GB"/>
        </w:rPr>
      </w:pPr>
      <w:r w:rsidRPr="0006622B">
        <w:rPr>
          <w:rFonts w:ascii="Times New Roman" w:hAnsi="Times New Roman"/>
          <w:lang w:val="en-GB"/>
        </w:rPr>
        <w:t xml:space="preserve">## </w:t>
      </w:r>
    </w:p>
    <w:p w:rsidRPr="0006622B" w:rsidR="0006622B" w:rsidP="0006622B" w:rsidRDefault="0006622B" w14:paraId="7070FC72" w14:textId="77777777">
      <w:pPr>
        <w:spacing w:after="0"/>
        <w:rPr>
          <w:rFonts w:ascii="Times New Roman" w:hAnsi="Times New Roman"/>
          <w:lang w:val="en-GB"/>
        </w:rPr>
      </w:pPr>
      <w:r w:rsidRPr="0006622B">
        <w:rPr>
          <w:rFonts w:ascii="Times New Roman" w:hAnsi="Times New Roman"/>
          <w:lang w:val="en-GB"/>
        </w:rPr>
        <w:t>#</w:t>
      </w:r>
      <w:proofErr w:type="gramStart"/>
      <w:r w:rsidRPr="0006622B">
        <w:rPr>
          <w:rFonts w:ascii="Times New Roman" w:hAnsi="Times New Roman"/>
          <w:lang w:val="en-GB"/>
        </w:rPr>
        <w:t>#  Pearson's</w:t>
      </w:r>
      <w:proofErr w:type="gramEnd"/>
      <w:r w:rsidRPr="0006622B">
        <w:rPr>
          <w:rFonts w:ascii="Times New Roman" w:hAnsi="Times New Roman"/>
          <w:lang w:val="en-GB"/>
        </w:rPr>
        <w:t xml:space="preserve"> product-moment correlation</w:t>
      </w:r>
    </w:p>
    <w:p w:rsidRPr="0006622B" w:rsidR="0006622B" w:rsidP="0006622B" w:rsidRDefault="0006622B" w14:paraId="39919B53" w14:textId="77777777">
      <w:pPr>
        <w:spacing w:after="0"/>
        <w:rPr>
          <w:rFonts w:ascii="Times New Roman" w:hAnsi="Times New Roman"/>
          <w:lang w:val="en-GB"/>
        </w:rPr>
      </w:pPr>
      <w:r w:rsidRPr="0006622B">
        <w:rPr>
          <w:rFonts w:ascii="Times New Roman" w:hAnsi="Times New Roman"/>
          <w:lang w:val="en-GB"/>
        </w:rPr>
        <w:t xml:space="preserve">## </w:t>
      </w:r>
    </w:p>
    <w:p w:rsidRPr="0006622B" w:rsidR="0006622B" w:rsidP="0006622B" w:rsidRDefault="0006622B" w14:paraId="22008703" w14:textId="77777777">
      <w:pPr>
        <w:spacing w:after="0"/>
        <w:rPr>
          <w:rFonts w:ascii="Times New Roman" w:hAnsi="Times New Roman"/>
          <w:lang w:val="en-GB"/>
        </w:rPr>
      </w:pPr>
      <w:r w:rsidRPr="0006622B">
        <w:rPr>
          <w:rFonts w:ascii="Times New Roman" w:hAnsi="Times New Roman"/>
          <w:lang w:val="en-GB"/>
        </w:rPr>
        <w:t xml:space="preserve">## data:  </w:t>
      </w:r>
      <w:proofErr w:type="spellStart"/>
      <w:r w:rsidRPr="0006622B">
        <w:rPr>
          <w:rFonts w:ascii="Times New Roman" w:hAnsi="Times New Roman"/>
          <w:lang w:val="en-GB"/>
        </w:rPr>
        <w:t>Log_DomRank</w:t>
      </w:r>
      <w:proofErr w:type="spellEnd"/>
      <w:r w:rsidRPr="0006622B">
        <w:rPr>
          <w:rFonts w:ascii="Times New Roman" w:hAnsi="Times New Roman"/>
          <w:lang w:val="en-GB"/>
        </w:rPr>
        <w:t xml:space="preserve"> and </w:t>
      </w:r>
      <w:proofErr w:type="spellStart"/>
      <w:r w:rsidRPr="0006622B">
        <w:rPr>
          <w:rFonts w:ascii="Times New Roman" w:hAnsi="Times New Roman"/>
          <w:lang w:val="en-GB"/>
        </w:rPr>
        <w:t>Log_NEggs</w:t>
      </w:r>
      <w:proofErr w:type="spellEnd"/>
    </w:p>
    <w:p w:rsidRPr="0006622B" w:rsidR="0006622B" w:rsidP="0006622B" w:rsidRDefault="0006622B" w14:paraId="094838FD" w14:textId="77777777">
      <w:pPr>
        <w:spacing w:after="0"/>
        <w:rPr>
          <w:rFonts w:ascii="Times New Roman" w:hAnsi="Times New Roman"/>
          <w:lang w:val="en-GB"/>
        </w:rPr>
      </w:pPr>
      <w:r w:rsidRPr="0006622B">
        <w:rPr>
          <w:rFonts w:ascii="Times New Roman" w:hAnsi="Times New Roman"/>
          <w:lang w:val="en-GB"/>
        </w:rPr>
        <w:t xml:space="preserve">## t = -6.4016, </w:t>
      </w:r>
      <w:proofErr w:type="spellStart"/>
      <w:r w:rsidRPr="0006622B">
        <w:rPr>
          <w:rFonts w:ascii="Times New Roman" w:hAnsi="Times New Roman"/>
          <w:lang w:val="en-GB"/>
        </w:rPr>
        <w:t>df</w:t>
      </w:r>
      <w:proofErr w:type="spellEnd"/>
      <w:r w:rsidRPr="0006622B">
        <w:rPr>
          <w:rFonts w:ascii="Times New Roman" w:hAnsi="Times New Roman"/>
          <w:lang w:val="en-GB"/>
        </w:rPr>
        <w:t xml:space="preserve"> = 4, p-value = 0.003058</w:t>
      </w:r>
    </w:p>
    <w:p w:rsidRPr="0006622B" w:rsidR="0006622B" w:rsidP="0006622B" w:rsidRDefault="0006622B" w14:paraId="32BEEC8C" w14:textId="77777777">
      <w:pPr>
        <w:spacing w:after="0"/>
        <w:rPr>
          <w:rFonts w:ascii="Times New Roman" w:hAnsi="Times New Roman"/>
          <w:lang w:val="en-GB"/>
        </w:rPr>
      </w:pPr>
      <w:r w:rsidRPr="0006622B">
        <w:rPr>
          <w:rFonts w:ascii="Times New Roman" w:hAnsi="Times New Roman"/>
          <w:lang w:val="en-GB"/>
        </w:rPr>
        <w:t>## alternative hypothesis: true correlation is not equal to 0</w:t>
      </w:r>
    </w:p>
    <w:p w:rsidRPr="0006622B" w:rsidR="0006622B" w:rsidP="0006622B" w:rsidRDefault="0006622B" w14:paraId="618577E5" w14:textId="77777777">
      <w:pPr>
        <w:spacing w:after="0"/>
        <w:rPr>
          <w:rFonts w:ascii="Times New Roman" w:hAnsi="Times New Roman"/>
          <w:lang w:val="en-GB"/>
        </w:rPr>
      </w:pPr>
      <w:r w:rsidRPr="0006622B">
        <w:rPr>
          <w:rFonts w:ascii="Times New Roman" w:hAnsi="Times New Roman"/>
          <w:lang w:val="en-GB"/>
        </w:rPr>
        <w:t>## 95 percent confidence interval:</w:t>
      </w:r>
    </w:p>
    <w:p w:rsidRPr="0006622B" w:rsidR="0006622B" w:rsidP="55EF5EC6" w:rsidRDefault="0006622B" w14:paraId="58557F81" w14:textId="77777777">
      <w:pPr>
        <w:spacing w:after="0"/>
        <w:rPr>
          <w:rFonts w:ascii="Times New Roman" w:hAnsi="Times New Roman"/>
          <w:lang w:val="pl-PL"/>
        </w:rPr>
      </w:pPr>
      <w:r w:rsidRPr="55EF5EC6" w:rsidR="0006622B">
        <w:rPr>
          <w:rFonts w:ascii="Times New Roman" w:hAnsi="Times New Roman"/>
          <w:lang w:val="pl-PL"/>
        </w:rPr>
        <w:t>#</w:t>
      </w:r>
      <w:r w:rsidRPr="55EF5EC6" w:rsidR="0006622B">
        <w:rPr>
          <w:rFonts w:ascii="Times New Roman" w:hAnsi="Times New Roman"/>
          <w:lang w:val="pl-PL"/>
        </w:rPr>
        <w:t>#  -</w:t>
      </w:r>
      <w:r w:rsidRPr="55EF5EC6" w:rsidR="0006622B">
        <w:rPr>
          <w:rFonts w:ascii="Times New Roman" w:hAnsi="Times New Roman"/>
          <w:lang w:val="pl-PL"/>
        </w:rPr>
        <w:t>0.9951688 -0.6342652</w:t>
      </w:r>
    </w:p>
    <w:p w:rsidRPr="0006622B" w:rsidR="0006622B" w:rsidP="0006622B" w:rsidRDefault="0006622B" w14:paraId="6309669B" w14:textId="77777777">
      <w:pPr>
        <w:spacing w:after="0"/>
        <w:rPr>
          <w:rFonts w:ascii="Times New Roman" w:hAnsi="Times New Roman"/>
          <w:lang w:val="en-GB"/>
        </w:rPr>
      </w:pPr>
      <w:r w:rsidRPr="0006622B">
        <w:rPr>
          <w:rFonts w:ascii="Times New Roman" w:hAnsi="Times New Roman"/>
          <w:lang w:val="en-GB"/>
        </w:rPr>
        <w:t>## sample estimates:</w:t>
      </w:r>
    </w:p>
    <w:p w:rsidRPr="0006622B" w:rsidR="0006622B" w:rsidP="0006622B" w:rsidRDefault="0006622B" w14:paraId="7AB233FA" w14:textId="77777777">
      <w:pPr>
        <w:spacing w:after="0"/>
        <w:rPr>
          <w:rFonts w:ascii="Times New Roman" w:hAnsi="Times New Roman"/>
          <w:lang w:val="en-GB"/>
        </w:rPr>
      </w:pPr>
      <w:r w:rsidRPr="0006622B">
        <w:rPr>
          <w:rFonts w:ascii="Times New Roman" w:hAnsi="Times New Roman"/>
          <w:lang w:val="en-GB"/>
        </w:rPr>
        <w:t xml:space="preserve">##        </w:t>
      </w:r>
      <w:proofErr w:type="spellStart"/>
      <w:r w:rsidRPr="0006622B">
        <w:rPr>
          <w:rFonts w:ascii="Times New Roman" w:hAnsi="Times New Roman"/>
          <w:lang w:val="en-GB"/>
        </w:rPr>
        <w:t>cor</w:t>
      </w:r>
      <w:proofErr w:type="spellEnd"/>
      <w:r w:rsidRPr="0006622B">
        <w:rPr>
          <w:rFonts w:ascii="Times New Roman" w:hAnsi="Times New Roman"/>
          <w:lang w:val="en-GB"/>
        </w:rPr>
        <w:t xml:space="preserve"> </w:t>
      </w:r>
    </w:p>
    <w:p w:rsidRPr="0006622B" w:rsidR="0006622B" w:rsidP="0006622B" w:rsidRDefault="0006622B" w14:paraId="2180FEB3" w14:textId="77777777">
      <w:pPr>
        <w:spacing w:after="0"/>
        <w:rPr>
          <w:rFonts w:ascii="Times New Roman" w:hAnsi="Times New Roman"/>
          <w:lang w:val="en-GB"/>
        </w:rPr>
      </w:pPr>
      <w:r w:rsidRPr="0006622B">
        <w:rPr>
          <w:rFonts w:ascii="Times New Roman" w:hAnsi="Times New Roman"/>
          <w:lang w:val="en-GB"/>
        </w:rPr>
        <w:t>## -0.9545015</w:t>
      </w:r>
    </w:p>
    <w:p w:rsidRPr="0006622B" w:rsidR="0006622B" w:rsidP="0006622B" w:rsidRDefault="0006622B" w14:paraId="6CB7DCAF" w14:textId="77777777">
      <w:pPr>
        <w:spacing w:after="0"/>
        <w:rPr>
          <w:rFonts w:ascii="Times New Roman" w:hAnsi="Times New Roman"/>
          <w:lang w:val="en-GB"/>
        </w:rPr>
      </w:pPr>
      <w:r w:rsidRPr="0006622B">
        <w:rPr>
          <w:rFonts w:ascii="Times New Roman" w:hAnsi="Times New Roman"/>
          <w:i/>
          <w:iCs/>
          <w:lang w:val="en-GB"/>
        </w:rPr>
        <w:t># The result shows a correlation coefficient of -0.95 with a 95% confidence interval</w:t>
      </w:r>
    </w:p>
    <w:p w:rsidRPr="0006622B" w:rsidR="0006622B" w:rsidP="0006622B" w:rsidRDefault="0006622B" w14:paraId="649A2699" w14:textId="77777777">
      <w:pPr>
        <w:spacing w:after="0"/>
        <w:rPr>
          <w:rFonts w:ascii="Times New Roman" w:hAnsi="Times New Roman"/>
          <w:lang w:val="en-GB"/>
        </w:rPr>
      </w:pPr>
      <w:r w:rsidRPr="0006622B">
        <w:rPr>
          <w:rFonts w:ascii="Times New Roman" w:hAnsi="Times New Roman"/>
          <w:i/>
          <w:iCs/>
          <w:lang w:val="en-GB"/>
        </w:rPr>
        <w:t># ranging from -0.995 to -0.634,</w:t>
      </w:r>
    </w:p>
    <w:p w:rsidRPr="0006622B" w:rsidR="0006622B" w:rsidP="0006622B" w:rsidRDefault="0006622B" w14:paraId="08C7B3B2" w14:textId="77777777">
      <w:pPr>
        <w:spacing w:after="0"/>
        <w:rPr>
          <w:rFonts w:ascii="Times New Roman" w:hAnsi="Times New Roman"/>
          <w:lang w:val="en-GB"/>
        </w:rPr>
      </w:pPr>
      <w:r w:rsidRPr="0006622B">
        <w:rPr>
          <w:rFonts w:ascii="Times New Roman" w:hAnsi="Times New Roman"/>
          <w:i/>
          <w:iCs/>
          <w:lang w:val="en-GB"/>
        </w:rPr>
        <w:t># and a p value of 0.003.</w:t>
      </w:r>
    </w:p>
    <w:p w:rsidRPr="0006622B" w:rsidR="0006622B" w:rsidP="0006622B" w:rsidRDefault="0006622B" w14:paraId="70456DA8" w14:textId="77777777">
      <w:pPr>
        <w:spacing w:after="0"/>
        <w:rPr>
          <w:rFonts w:ascii="Times New Roman" w:hAnsi="Times New Roman"/>
          <w:lang w:val="en-GB"/>
        </w:rPr>
      </w:pPr>
      <w:r w:rsidRPr="0006622B">
        <w:rPr>
          <w:rFonts w:ascii="Times New Roman" w:hAnsi="Times New Roman"/>
          <w:i/>
          <w:iCs/>
          <w:lang w:val="en-GB"/>
        </w:rPr>
        <w:t># This demonstrates a significant negative correlation between dominance rank</w:t>
      </w:r>
    </w:p>
    <w:p w:rsidRPr="0006622B" w:rsidR="0006622B" w:rsidP="0006622B" w:rsidRDefault="0006622B" w14:paraId="328CB680" w14:textId="77777777">
      <w:pPr>
        <w:spacing w:after="0"/>
        <w:rPr>
          <w:rFonts w:ascii="Times New Roman" w:hAnsi="Times New Roman"/>
          <w:lang w:val="en-GB"/>
        </w:rPr>
      </w:pPr>
      <w:r w:rsidRPr="0006622B">
        <w:rPr>
          <w:rFonts w:ascii="Times New Roman" w:hAnsi="Times New Roman"/>
          <w:i/>
          <w:iCs/>
          <w:lang w:val="en-GB"/>
        </w:rPr>
        <w:t># and parasite egg infestation.</w:t>
      </w:r>
    </w:p>
    <w:p w:rsidRPr="0006622B" w:rsidR="0006622B" w:rsidP="0006622B" w:rsidRDefault="0006622B" w14:paraId="5B4218B3" w14:textId="77777777">
      <w:pPr>
        <w:spacing w:after="0"/>
        <w:rPr>
          <w:rFonts w:ascii="Times New Roman" w:hAnsi="Times New Roman"/>
          <w:lang w:val="en-GB"/>
        </w:rPr>
      </w:pPr>
      <w:r w:rsidRPr="0006622B">
        <w:rPr>
          <w:rFonts w:ascii="Times New Roman" w:hAnsi="Times New Roman"/>
          <w:i/>
          <w:iCs/>
          <w:lang w:val="en-GB"/>
        </w:rPr>
        <w:t>#</w:t>
      </w:r>
    </w:p>
    <w:p w:rsidRPr="0006622B" w:rsidR="0006622B" w:rsidP="0006622B" w:rsidRDefault="0006622B" w14:paraId="11BA80D1" w14:textId="77777777">
      <w:pPr>
        <w:spacing w:after="0"/>
        <w:rPr>
          <w:rFonts w:ascii="Times New Roman" w:hAnsi="Times New Roman"/>
          <w:lang w:val="en-GB"/>
        </w:rPr>
      </w:pPr>
      <w:r w:rsidRPr="0006622B">
        <w:rPr>
          <w:rFonts w:ascii="Times New Roman" w:hAnsi="Times New Roman"/>
          <w:i/>
          <w:iCs/>
          <w:lang w:val="en-GB"/>
        </w:rPr>
        <w:t># Because dominance rank is an ordinal variable (as previously mentioned above), it would also be reasonable</w:t>
      </w:r>
    </w:p>
    <w:p w:rsidRPr="0006622B" w:rsidR="0006622B" w:rsidP="0006622B" w:rsidRDefault="0006622B" w14:paraId="3AEC9A15" w14:textId="77777777">
      <w:pPr>
        <w:spacing w:after="0"/>
        <w:rPr>
          <w:rFonts w:ascii="Times New Roman" w:hAnsi="Times New Roman"/>
          <w:lang w:val="en-GB"/>
        </w:rPr>
      </w:pPr>
      <w:r w:rsidRPr="0006622B">
        <w:rPr>
          <w:rFonts w:ascii="Times New Roman" w:hAnsi="Times New Roman"/>
          <w:i/>
          <w:iCs/>
          <w:lang w:val="en-GB"/>
        </w:rPr>
        <w:t># to use the non-parametric Spearman rank correlation,</w:t>
      </w:r>
    </w:p>
    <w:p w:rsidRPr="0006622B" w:rsidR="0006622B" w:rsidP="0006622B" w:rsidRDefault="0006622B" w14:paraId="21DFEE66" w14:textId="77777777">
      <w:pPr>
        <w:spacing w:after="0"/>
        <w:rPr>
          <w:rFonts w:ascii="Times New Roman" w:hAnsi="Times New Roman"/>
          <w:lang w:val="en-GB"/>
        </w:rPr>
      </w:pPr>
      <w:r w:rsidRPr="0006622B">
        <w:rPr>
          <w:rFonts w:ascii="Times New Roman" w:hAnsi="Times New Roman"/>
          <w:i/>
          <w:iCs/>
          <w:lang w:val="en-GB"/>
        </w:rPr>
        <w:t xml:space="preserve"># </w:t>
      </w:r>
      <w:proofErr w:type="gramStart"/>
      <w:r w:rsidRPr="0006622B">
        <w:rPr>
          <w:rFonts w:ascii="Times New Roman" w:hAnsi="Times New Roman"/>
          <w:i/>
          <w:iCs/>
          <w:lang w:val="en-GB"/>
        </w:rPr>
        <w:t>even</w:t>
      </w:r>
      <w:proofErr w:type="gramEnd"/>
      <w:r w:rsidRPr="0006622B">
        <w:rPr>
          <w:rFonts w:ascii="Times New Roman" w:hAnsi="Times New Roman"/>
          <w:i/>
          <w:iCs/>
          <w:lang w:val="en-GB"/>
        </w:rPr>
        <w:t xml:space="preserve"> if the assumption of linearity was not violated.</w:t>
      </w:r>
    </w:p>
    <w:p w:rsidRPr="0006622B" w:rsidR="0006622B" w:rsidP="0006622B" w:rsidRDefault="0006622B" w14:paraId="26C97F92" w14:textId="77777777">
      <w:pPr>
        <w:spacing w:after="0"/>
        <w:rPr>
          <w:rFonts w:ascii="Times New Roman" w:hAnsi="Times New Roman"/>
          <w:lang w:val="en-GB"/>
        </w:rPr>
      </w:pPr>
    </w:p>
    <w:p w:rsidRPr="0006622B" w:rsidR="0006622B" w:rsidP="0006622B" w:rsidRDefault="0006622B" w14:paraId="1B2FC694" w14:textId="77777777">
      <w:pPr>
        <w:spacing w:after="0"/>
        <w:rPr>
          <w:rFonts w:ascii="Times New Roman" w:hAnsi="Times New Roman"/>
          <w:lang w:val="en-GB"/>
        </w:rPr>
      </w:pPr>
      <w:r w:rsidRPr="0006622B">
        <w:rPr>
          <w:rFonts w:ascii="Times New Roman" w:hAnsi="Times New Roman"/>
          <w:i/>
          <w:iCs/>
          <w:lang w:val="en-GB"/>
        </w:rPr>
        <w:t xml:space="preserve">#Continuing with </w:t>
      </w:r>
      <w:proofErr w:type="spellStart"/>
      <w:proofErr w:type="gramStart"/>
      <w:r w:rsidRPr="0006622B">
        <w:rPr>
          <w:rFonts w:ascii="Times New Roman" w:hAnsi="Times New Roman"/>
          <w:i/>
          <w:iCs/>
          <w:lang w:val="en-GB"/>
        </w:rPr>
        <w:t>non parametric</w:t>
      </w:r>
      <w:proofErr w:type="spellEnd"/>
      <w:proofErr w:type="gramEnd"/>
      <w:r w:rsidRPr="0006622B">
        <w:rPr>
          <w:rFonts w:ascii="Times New Roman" w:hAnsi="Times New Roman"/>
          <w:i/>
          <w:iCs/>
          <w:lang w:val="en-GB"/>
        </w:rPr>
        <w:t xml:space="preserve"> option.</w:t>
      </w:r>
    </w:p>
    <w:p w:rsidRPr="0006622B" w:rsidR="0006622B" w:rsidP="0006622B" w:rsidRDefault="0006622B" w14:paraId="12E1DAA2" w14:textId="77777777">
      <w:pPr>
        <w:spacing w:after="0"/>
        <w:rPr>
          <w:rFonts w:ascii="Times New Roman" w:hAnsi="Times New Roman"/>
          <w:lang w:val="en-GB"/>
        </w:rPr>
      </w:pPr>
      <w:r w:rsidRPr="0006622B">
        <w:rPr>
          <w:rFonts w:ascii="Times New Roman" w:hAnsi="Times New Roman"/>
          <w:i/>
          <w:iCs/>
          <w:lang w:val="en-GB"/>
        </w:rPr>
        <w:t># Spearman rank correlation</w:t>
      </w:r>
    </w:p>
    <w:p w:rsidRPr="0006622B" w:rsidR="0006622B" w:rsidP="0006622B" w:rsidRDefault="0006622B" w14:paraId="7D8D3B89" w14:textId="77777777">
      <w:pPr>
        <w:spacing w:after="0"/>
        <w:rPr>
          <w:rFonts w:ascii="Times New Roman" w:hAnsi="Times New Roman"/>
          <w:lang w:val="en-GB"/>
        </w:rPr>
      </w:pPr>
      <w:proofErr w:type="spellStart"/>
      <w:r w:rsidRPr="0006622B">
        <w:rPr>
          <w:rFonts w:ascii="Times New Roman" w:hAnsi="Times New Roman"/>
          <w:lang w:val="en-GB"/>
        </w:rPr>
        <w:t>Monkeys_Corr_Spearman</w:t>
      </w:r>
      <w:proofErr w:type="spellEnd"/>
      <w:r w:rsidRPr="0006622B">
        <w:rPr>
          <w:rFonts w:ascii="Times New Roman" w:hAnsi="Times New Roman"/>
          <w:lang w:val="en-GB"/>
        </w:rPr>
        <w:t xml:space="preserve"> &lt;- </w:t>
      </w:r>
      <w:proofErr w:type="spellStart"/>
      <w:r w:rsidRPr="0006622B">
        <w:rPr>
          <w:rFonts w:ascii="Times New Roman" w:hAnsi="Times New Roman"/>
          <w:lang w:val="en-GB"/>
        </w:rPr>
        <w:t>cor.</w:t>
      </w:r>
      <w:proofErr w:type="gramStart"/>
      <w:r w:rsidRPr="0006622B">
        <w:rPr>
          <w:rFonts w:ascii="Times New Roman" w:hAnsi="Times New Roman"/>
          <w:lang w:val="en-GB"/>
        </w:rPr>
        <w:t>test</w:t>
      </w:r>
      <w:proofErr w:type="spellEnd"/>
      <w:r w:rsidRPr="0006622B">
        <w:rPr>
          <w:rFonts w:ascii="Times New Roman" w:hAnsi="Times New Roman"/>
          <w:lang w:val="en-GB"/>
        </w:rPr>
        <w:t>(</w:t>
      </w:r>
      <w:proofErr w:type="spellStart"/>
      <w:proofErr w:type="gramEnd"/>
      <w:r w:rsidRPr="0006622B">
        <w:rPr>
          <w:rFonts w:ascii="Times New Roman" w:hAnsi="Times New Roman"/>
          <w:lang w:val="en-GB"/>
        </w:rPr>
        <w:t>Monkeys_Data$DomRank</w:t>
      </w:r>
      <w:proofErr w:type="spellEnd"/>
      <w:r w:rsidRPr="0006622B">
        <w:rPr>
          <w:rFonts w:ascii="Times New Roman" w:hAnsi="Times New Roman"/>
          <w:lang w:val="en-GB"/>
        </w:rPr>
        <w:t>,</w:t>
      </w:r>
    </w:p>
    <w:p w:rsidRPr="0006622B" w:rsidR="0006622B" w:rsidP="0006622B" w:rsidRDefault="0006622B" w14:paraId="2E31E9F0" w14:textId="77777777">
      <w:pPr>
        <w:spacing w:after="0"/>
        <w:rPr>
          <w:rFonts w:ascii="Times New Roman" w:hAnsi="Times New Roman"/>
          <w:lang w:val="en-GB"/>
        </w:rPr>
      </w:pPr>
      <w:r w:rsidRPr="0006622B">
        <w:rPr>
          <w:rFonts w:ascii="Times New Roman" w:hAnsi="Times New Roman"/>
          <w:lang w:val="en-GB"/>
        </w:rPr>
        <w:t xml:space="preserve">                                  </w:t>
      </w:r>
      <w:proofErr w:type="spellStart"/>
      <w:r w:rsidRPr="0006622B">
        <w:rPr>
          <w:rFonts w:ascii="Times New Roman" w:hAnsi="Times New Roman"/>
          <w:lang w:val="en-GB"/>
        </w:rPr>
        <w:t>Monkeys_Data$NEggs</w:t>
      </w:r>
      <w:proofErr w:type="spellEnd"/>
      <w:r w:rsidRPr="0006622B">
        <w:rPr>
          <w:rFonts w:ascii="Times New Roman" w:hAnsi="Times New Roman"/>
          <w:lang w:val="en-GB"/>
        </w:rPr>
        <w:t>, method="spearman")</w:t>
      </w:r>
    </w:p>
    <w:p w:rsidRPr="0006622B" w:rsidR="0006622B" w:rsidP="0006622B" w:rsidRDefault="0006622B" w14:paraId="4BE856B5" w14:textId="77777777">
      <w:pPr>
        <w:spacing w:after="0"/>
        <w:rPr>
          <w:rFonts w:ascii="Times New Roman" w:hAnsi="Times New Roman"/>
          <w:lang w:val="en-GB"/>
        </w:rPr>
      </w:pPr>
      <w:proofErr w:type="spellStart"/>
      <w:r w:rsidRPr="0006622B">
        <w:rPr>
          <w:rFonts w:ascii="Times New Roman" w:hAnsi="Times New Roman"/>
          <w:lang w:val="en-GB"/>
        </w:rPr>
        <w:t>Monkeys_Corr_Spearman</w:t>
      </w:r>
      <w:proofErr w:type="spellEnd"/>
    </w:p>
    <w:p w:rsidRPr="0006622B" w:rsidR="0006622B" w:rsidP="0006622B" w:rsidRDefault="0006622B" w14:paraId="2B533246" w14:textId="77777777">
      <w:pPr>
        <w:spacing w:after="0"/>
        <w:rPr>
          <w:rFonts w:ascii="Times New Roman" w:hAnsi="Times New Roman"/>
          <w:lang w:val="en-GB"/>
        </w:rPr>
      </w:pPr>
      <w:r w:rsidRPr="0006622B">
        <w:rPr>
          <w:rFonts w:ascii="Times New Roman" w:hAnsi="Times New Roman"/>
          <w:lang w:val="en-GB"/>
        </w:rPr>
        <w:t xml:space="preserve">## </w:t>
      </w:r>
    </w:p>
    <w:p w:rsidRPr="0006622B" w:rsidR="0006622B" w:rsidP="0006622B" w:rsidRDefault="0006622B" w14:paraId="31BC7D13" w14:textId="77777777">
      <w:pPr>
        <w:spacing w:after="0"/>
        <w:rPr>
          <w:rFonts w:ascii="Times New Roman" w:hAnsi="Times New Roman"/>
          <w:lang w:val="en-GB"/>
        </w:rPr>
      </w:pPr>
      <w:r w:rsidRPr="0006622B">
        <w:rPr>
          <w:rFonts w:ascii="Times New Roman" w:hAnsi="Times New Roman"/>
          <w:lang w:val="en-GB"/>
        </w:rPr>
        <w:t>#</w:t>
      </w:r>
      <w:proofErr w:type="gramStart"/>
      <w:r w:rsidRPr="0006622B">
        <w:rPr>
          <w:rFonts w:ascii="Times New Roman" w:hAnsi="Times New Roman"/>
          <w:lang w:val="en-GB"/>
        </w:rPr>
        <w:t>#  Spearman's</w:t>
      </w:r>
      <w:proofErr w:type="gramEnd"/>
      <w:r w:rsidRPr="0006622B">
        <w:rPr>
          <w:rFonts w:ascii="Times New Roman" w:hAnsi="Times New Roman"/>
          <w:lang w:val="en-GB"/>
        </w:rPr>
        <w:t xml:space="preserve"> rank correlation rho</w:t>
      </w:r>
    </w:p>
    <w:p w:rsidRPr="0006622B" w:rsidR="0006622B" w:rsidP="0006622B" w:rsidRDefault="0006622B" w14:paraId="27170CFB" w14:textId="77777777">
      <w:pPr>
        <w:spacing w:after="0"/>
        <w:rPr>
          <w:rFonts w:ascii="Times New Roman" w:hAnsi="Times New Roman"/>
          <w:lang w:val="en-GB"/>
        </w:rPr>
      </w:pPr>
      <w:r w:rsidRPr="0006622B">
        <w:rPr>
          <w:rFonts w:ascii="Times New Roman" w:hAnsi="Times New Roman"/>
          <w:lang w:val="en-GB"/>
        </w:rPr>
        <w:t xml:space="preserve">## </w:t>
      </w:r>
    </w:p>
    <w:p w:rsidRPr="0006622B" w:rsidR="0006622B" w:rsidP="0006622B" w:rsidRDefault="0006622B" w14:paraId="3A59D32C" w14:textId="77777777">
      <w:pPr>
        <w:spacing w:after="0"/>
        <w:rPr>
          <w:rFonts w:ascii="Times New Roman" w:hAnsi="Times New Roman"/>
          <w:lang w:val="en-GB"/>
        </w:rPr>
      </w:pPr>
      <w:r w:rsidRPr="0006622B">
        <w:rPr>
          <w:rFonts w:ascii="Times New Roman" w:hAnsi="Times New Roman"/>
          <w:lang w:val="en-GB"/>
        </w:rPr>
        <w:t xml:space="preserve">## data:  </w:t>
      </w:r>
      <w:proofErr w:type="spellStart"/>
      <w:r w:rsidRPr="0006622B">
        <w:rPr>
          <w:rFonts w:ascii="Times New Roman" w:hAnsi="Times New Roman"/>
          <w:lang w:val="en-GB"/>
        </w:rPr>
        <w:t>Monkeys_Data$DomRank</w:t>
      </w:r>
      <w:proofErr w:type="spellEnd"/>
      <w:r w:rsidRPr="0006622B">
        <w:rPr>
          <w:rFonts w:ascii="Times New Roman" w:hAnsi="Times New Roman"/>
          <w:lang w:val="en-GB"/>
        </w:rPr>
        <w:t xml:space="preserve"> and </w:t>
      </w:r>
      <w:proofErr w:type="spellStart"/>
      <w:r w:rsidRPr="0006622B">
        <w:rPr>
          <w:rFonts w:ascii="Times New Roman" w:hAnsi="Times New Roman"/>
          <w:lang w:val="en-GB"/>
        </w:rPr>
        <w:t>Monkeys_Data$NEggs</w:t>
      </w:r>
      <w:proofErr w:type="spellEnd"/>
    </w:p>
    <w:p w:rsidRPr="0006622B" w:rsidR="0006622B" w:rsidP="0006622B" w:rsidRDefault="0006622B" w14:paraId="23071E98" w14:textId="77777777">
      <w:pPr>
        <w:spacing w:after="0"/>
        <w:rPr>
          <w:rFonts w:ascii="Times New Roman" w:hAnsi="Times New Roman"/>
          <w:lang w:val="en-GB"/>
        </w:rPr>
      </w:pPr>
      <w:r w:rsidRPr="0006622B">
        <w:rPr>
          <w:rFonts w:ascii="Times New Roman" w:hAnsi="Times New Roman"/>
          <w:lang w:val="en-GB"/>
        </w:rPr>
        <w:t>## S = 68, p-value = 0.01667</w:t>
      </w:r>
    </w:p>
    <w:p w:rsidRPr="0006622B" w:rsidR="0006622B" w:rsidP="0006622B" w:rsidRDefault="0006622B" w14:paraId="632D7E5D" w14:textId="77777777">
      <w:pPr>
        <w:spacing w:after="0"/>
        <w:rPr>
          <w:rFonts w:ascii="Times New Roman" w:hAnsi="Times New Roman"/>
          <w:lang w:val="en-GB"/>
        </w:rPr>
      </w:pPr>
      <w:r w:rsidRPr="0006622B">
        <w:rPr>
          <w:rFonts w:ascii="Times New Roman" w:hAnsi="Times New Roman"/>
          <w:lang w:val="en-GB"/>
        </w:rPr>
        <w:t>## alternative hypothesis: true rho is not equal to 0</w:t>
      </w:r>
    </w:p>
    <w:p w:rsidRPr="0006622B" w:rsidR="0006622B" w:rsidP="0006622B" w:rsidRDefault="0006622B" w14:paraId="6355AB1F" w14:textId="77777777">
      <w:pPr>
        <w:spacing w:after="0"/>
        <w:rPr>
          <w:rFonts w:ascii="Times New Roman" w:hAnsi="Times New Roman"/>
          <w:lang w:val="en-GB"/>
        </w:rPr>
      </w:pPr>
      <w:r w:rsidRPr="0006622B">
        <w:rPr>
          <w:rFonts w:ascii="Times New Roman" w:hAnsi="Times New Roman"/>
          <w:lang w:val="en-GB"/>
        </w:rPr>
        <w:t>## sample estimates:</w:t>
      </w:r>
    </w:p>
    <w:p w:rsidRPr="0006622B" w:rsidR="0006622B" w:rsidP="0006622B" w:rsidRDefault="0006622B" w14:paraId="6892AF55" w14:textId="77777777">
      <w:pPr>
        <w:spacing w:after="0"/>
        <w:rPr>
          <w:rFonts w:ascii="Times New Roman" w:hAnsi="Times New Roman"/>
          <w:lang w:val="en-GB"/>
        </w:rPr>
      </w:pPr>
      <w:r w:rsidRPr="0006622B">
        <w:rPr>
          <w:rFonts w:ascii="Times New Roman" w:hAnsi="Times New Roman"/>
          <w:lang w:val="en-GB"/>
        </w:rPr>
        <w:t xml:space="preserve">##        rho </w:t>
      </w:r>
    </w:p>
    <w:p w:rsidRPr="0006622B" w:rsidR="0006622B" w:rsidP="0006622B" w:rsidRDefault="0006622B" w14:paraId="5E5D3F5F" w14:textId="77777777">
      <w:pPr>
        <w:spacing w:after="0"/>
        <w:rPr>
          <w:rFonts w:ascii="Times New Roman" w:hAnsi="Times New Roman"/>
          <w:lang w:val="en-GB"/>
        </w:rPr>
      </w:pPr>
      <w:r w:rsidRPr="0006622B">
        <w:rPr>
          <w:rFonts w:ascii="Times New Roman" w:hAnsi="Times New Roman"/>
          <w:lang w:val="en-GB"/>
        </w:rPr>
        <w:t>## -0.9428571</w:t>
      </w:r>
    </w:p>
    <w:p w:rsidRPr="0006622B" w:rsidR="0006622B" w:rsidP="0006622B" w:rsidRDefault="0006622B" w14:paraId="3A550424" w14:textId="77777777">
      <w:pPr>
        <w:spacing w:after="0"/>
        <w:rPr>
          <w:rFonts w:ascii="Times New Roman" w:hAnsi="Times New Roman"/>
          <w:lang w:val="en-GB"/>
        </w:rPr>
      </w:pPr>
      <w:r w:rsidRPr="0006622B">
        <w:rPr>
          <w:rFonts w:ascii="Times New Roman" w:hAnsi="Times New Roman"/>
          <w:i/>
          <w:iCs/>
          <w:lang w:val="en-GB"/>
        </w:rPr>
        <w:t># Spearman correlation also indicates a significant negative association</w:t>
      </w:r>
    </w:p>
    <w:p w:rsidRPr="0006622B" w:rsidR="0006622B" w:rsidP="0006622B" w:rsidRDefault="0006622B" w14:paraId="6A8CB0BE" w14:textId="77777777">
      <w:pPr>
        <w:spacing w:after="0"/>
        <w:rPr>
          <w:rFonts w:ascii="Times New Roman" w:hAnsi="Times New Roman"/>
          <w:lang w:val="en-GB"/>
        </w:rPr>
      </w:pPr>
      <w:r w:rsidRPr="0006622B">
        <w:rPr>
          <w:rFonts w:ascii="Times New Roman" w:hAnsi="Times New Roman"/>
          <w:i/>
          <w:iCs/>
          <w:lang w:val="en-GB"/>
        </w:rPr>
        <w:t># between dominance rank and parasite egg number (rho = -0.94, p = 0.017).</w:t>
      </w:r>
    </w:p>
    <w:p w:rsidRPr="0006622B" w:rsidR="0006622B" w:rsidP="0006622B" w:rsidRDefault="0006622B" w14:paraId="326556CB" w14:textId="77777777">
      <w:pPr>
        <w:spacing w:after="0"/>
        <w:rPr>
          <w:rFonts w:ascii="Times New Roman" w:hAnsi="Times New Roman"/>
          <w:lang w:val="en-GB"/>
        </w:rPr>
      </w:pPr>
    </w:p>
    <w:p w:rsidRPr="0006622B" w:rsidR="0006622B" w:rsidP="0006622B" w:rsidRDefault="0006622B" w14:paraId="74BF878E" w14:textId="77777777">
      <w:pPr>
        <w:spacing w:after="0"/>
        <w:rPr>
          <w:rFonts w:ascii="Times New Roman" w:hAnsi="Times New Roman"/>
          <w:lang w:val="en-GB"/>
        </w:rPr>
      </w:pPr>
      <w:r w:rsidRPr="0006622B">
        <w:rPr>
          <w:rFonts w:ascii="Times New Roman" w:hAnsi="Times New Roman"/>
          <w:i/>
          <w:iCs/>
          <w:lang w:val="en-GB"/>
        </w:rPr>
        <w:t># Plot of ranked values</w:t>
      </w:r>
    </w:p>
    <w:p w:rsidRPr="0006622B" w:rsidR="0006622B" w:rsidP="0006622B" w:rsidRDefault="0006622B" w14:paraId="72C03C4F" w14:textId="77777777">
      <w:pPr>
        <w:spacing w:after="0"/>
        <w:rPr>
          <w:rFonts w:ascii="Times New Roman" w:hAnsi="Times New Roman"/>
          <w:lang w:val="en-GB"/>
        </w:rPr>
      </w:pPr>
      <w:r w:rsidRPr="0006622B">
        <w:rPr>
          <w:rFonts w:ascii="Times New Roman" w:hAnsi="Times New Roman"/>
          <w:i/>
          <w:iCs/>
          <w:lang w:val="en-GB"/>
        </w:rPr>
        <w:t># To create the plot first we need to create a variable with ranked number of eggs.</w:t>
      </w:r>
    </w:p>
    <w:p w:rsidRPr="0006622B" w:rsidR="0006622B" w:rsidP="0006622B" w:rsidRDefault="0006622B" w14:paraId="53D687ED" w14:textId="77777777">
      <w:pPr>
        <w:spacing w:after="0"/>
        <w:rPr>
          <w:rFonts w:ascii="Times New Roman" w:hAnsi="Times New Roman"/>
          <w:lang w:val="en-GB"/>
        </w:rPr>
      </w:pPr>
      <w:r w:rsidRPr="0006622B">
        <w:rPr>
          <w:rFonts w:ascii="Times New Roman" w:hAnsi="Times New Roman"/>
          <w:i/>
          <w:iCs/>
          <w:lang w:val="en-GB"/>
        </w:rPr>
        <w:t xml:space="preserve"># We create a ranked egg variable because Spearman correlation is based on ranks, </w:t>
      </w:r>
    </w:p>
    <w:p w:rsidRPr="0006622B" w:rsidR="0006622B" w:rsidP="0006622B" w:rsidRDefault="0006622B" w14:paraId="68297838" w14:textId="77777777">
      <w:pPr>
        <w:spacing w:after="0"/>
        <w:rPr>
          <w:rFonts w:ascii="Times New Roman" w:hAnsi="Times New Roman"/>
          <w:lang w:val="en-GB"/>
        </w:rPr>
      </w:pPr>
      <w:r w:rsidRPr="0006622B">
        <w:rPr>
          <w:rFonts w:ascii="Times New Roman" w:hAnsi="Times New Roman"/>
          <w:i/>
          <w:iCs/>
          <w:lang w:val="en-GB"/>
        </w:rPr>
        <w:t xml:space="preserve"># and while dominance position is already ordinal, the number of eggs must be converted into </w:t>
      </w:r>
    </w:p>
    <w:p w:rsidRPr="0006622B" w:rsidR="0006622B" w:rsidP="0006622B" w:rsidRDefault="0006622B" w14:paraId="19F5F67B" w14:textId="77777777">
      <w:pPr>
        <w:spacing w:after="0"/>
        <w:rPr>
          <w:rFonts w:ascii="Times New Roman" w:hAnsi="Times New Roman"/>
          <w:lang w:val="en-GB"/>
        </w:rPr>
      </w:pPr>
      <w:r w:rsidRPr="0006622B">
        <w:rPr>
          <w:rFonts w:ascii="Times New Roman" w:hAnsi="Times New Roman"/>
          <w:i/>
          <w:iCs/>
          <w:lang w:val="en-GB"/>
        </w:rPr>
        <w:t># ranks to properly visualize and interpret the rank-based association.</w:t>
      </w:r>
    </w:p>
    <w:p w:rsidRPr="0006622B" w:rsidR="0006622B" w:rsidP="0006622B" w:rsidRDefault="0006622B" w14:paraId="0BFD8303" w14:textId="77777777">
      <w:pPr>
        <w:spacing w:after="0"/>
        <w:rPr>
          <w:rFonts w:ascii="Times New Roman" w:hAnsi="Times New Roman"/>
          <w:lang w:val="en-GB"/>
        </w:rPr>
      </w:pPr>
    </w:p>
    <w:p w:rsidRPr="0006622B" w:rsidR="0006622B" w:rsidP="0006622B" w:rsidRDefault="0006622B" w14:paraId="1797B1A8" w14:textId="77777777">
      <w:pPr>
        <w:spacing w:after="0"/>
        <w:rPr>
          <w:rFonts w:ascii="Times New Roman" w:hAnsi="Times New Roman"/>
          <w:lang w:val="en-GB"/>
        </w:rPr>
      </w:pPr>
      <w:proofErr w:type="spellStart"/>
      <w:r w:rsidRPr="0006622B">
        <w:rPr>
          <w:rFonts w:ascii="Times New Roman" w:hAnsi="Times New Roman"/>
          <w:lang w:val="en-GB"/>
        </w:rPr>
        <w:t>Monkeys_Data</w:t>
      </w:r>
      <w:proofErr w:type="spellEnd"/>
      <w:r w:rsidRPr="0006622B">
        <w:rPr>
          <w:rFonts w:ascii="Times New Roman" w:hAnsi="Times New Roman"/>
          <w:lang w:val="en-GB"/>
        </w:rPr>
        <w:t xml:space="preserve"> &lt;- </w:t>
      </w:r>
      <w:proofErr w:type="gramStart"/>
      <w:r w:rsidRPr="0006622B">
        <w:rPr>
          <w:rFonts w:ascii="Times New Roman" w:hAnsi="Times New Roman"/>
          <w:lang w:val="en-GB"/>
        </w:rPr>
        <w:t>mutate(</w:t>
      </w:r>
      <w:proofErr w:type="spellStart"/>
      <w:proofErr w:type="gramEnd"/>
      <w:r w:rsidRPr="0006622B">
        <w:rPr>
          <w:rFonts w:ascii="Times New Roman" w:hAnsi="Times New Roman"/>
          <w:lang w:val="en-GB"/>
        </w:rPr>
        <w:t>Monkeys_Data</w:t>
      </w:r>
      <w:proofErr w:type="spellEnd"/>
      <w:r w:rsidRPr="0006622B">
        <w:rPr>
          <w:rFonts w:ascii="Times New Roman" w:hAnsi="Times New Roman"/>
          <w:lang w:val="en-GB"/>
        </w:rPr>
        <w:t xml:space="preserve">, </w:t>
      </w:r>
      <w:proofErr w:type="spellStart"/>
      <w:r w:rsidRPr="0006622B">
        <w:rPr>
          <w:rFonts w:ascii="Times New Roman" w:hAnsi="Times New Roman"/>
          <w:lang w:val="en-GB"/>
        </w:rPr>
        <w:t>Eggs_rank</w:t>
      </w:r>
      <w:proofErr w:type="spellEnd"/>
      <w:r w:rsidRPr="0006622B">
        <w:rPr>
          <w:rFonts w:ascii="Times New Roman" w:hAnsi="Times New Roman"/>
          <w:lang w:val="en-GB"/>
        </w:rPr>
        <w:t xml:space="preserve"> = </w:t>
      </w:r>
      <w:proofErr w:type="gramStart"/>
      <w:r w:rsidRPr="0006622B">
        <w:rPr>
          <w:rFonts w:ascii="Times New Roman" w:hAnsi="Times New Roman"/>
          <w:lang w:val="en-GB"/>
        </w:rPr>
        <w:t>rank(</w:t>
      </w:r>
      <w:proofErr w:type="spellStart"/>
      <w:proofErr w:type="gramEnd"/>
      <w:r w:rsidRPr="0006622B">
        <w:rPr>
          <w:rFonts w:ascii="Times New Roman" w:hAnsi="Times New Roman"/>
          <w:lang w:val="en-GB"/>
        </w:rPr>
        <w:t>NEggs</w:t>
      </w:r>
      <w:proofErr w:type="spellEnd"/>
      <w:r w:rsidRPr="0006622B">
        <w:rPr>
          <w:rFonts w:ascii="Times New Roman" w:hAnsi="Times New Roman"/>
          <w:lang w:val="en-GB"/>
        </w:rPr>
        <w:t xml:space="preserve">, </w:t>
      </w:r>
      <w:proofErr w:type="spellStart"/>
      <w:proofErr w:type="gramStart"/>
      <w:r w:rsidRPr="0006622B">
        <w:rPr>
          <w:rFonts w:ascii="Times New Roman" w:hAnsi="Times New Roman"/>
          <w:lang w:val="en-GB"/>
        </w:rPr>
        <w:t>ties.method</w:t>
      </w:r>
      <w:proofErr w:type="spellEnd"/>
      <w:proofErr w:type="gramEnd"/>
      <w:r w:rsidRPr="0006622B">
        <w:rPr>
          <w:rFonts w:ascii="Times New Roman" w:hAnsi="Times New Roman"/>
          <w:lang w:val="en-GB"/>
        </w:rPr>
        <w:t xml:space="preserve"> = 'average'))</w:t>
      </w:r>
    </w:p>
    <w:p w:rsidRPr="0006622B" w:rsidR="0006622B" w:rsidP="0006622B" w:rsidRDefault="0006622B" w14:paraId="318729E9" w14:textId="77777777">
      <w:pPr>
        <w:spacing w:after="0"/>
        <w:rPr>
          <w:rFonts w:ascii="Times New Roman" w:hAnsi="Times New Roman"/>
          <w:lang w:val="en-GB"/>
        </w:rPr>
      </w:pPr>
    </w:p>
    <w:p w:rsidRPr="0006622B" w:rsidR="0006622B" w:rsidP="0006622B" w:rsidRDefault="0006622B" w14:paraId="295FAC1C" w14:textId="77777777">
      <w:pPr>
        <w:spacing w:after="0"/>
        <w:rPr>
          <w:rFonts w:ascii="Times New Roman" w:hAnsi="Times New Roman"/>
          <w:lang w:val="en-GB"/>
        </w:rPr>
      </w:pPr>
      <w:r w:rsidRPr="0006622B">
        <w:rPr>
          <w:rFonts w:ascii="Times New Roman" w:hAnsi="Times New Roman"/>
          <w:lang w:val="en-GB"/>
        </w:rPr>
        <w:t xml:space="preserve">Plot3_Monkeys &lt;- </w:t>
      </w:r>
      <w:proofErr w:type="spellStart"/>
      <w:proofErr w:type="gramStart"/>
      <w:r w:rsidRPr="0006622B">
        <w:rPr>
          <w:rFonts w:ascii="Times New Roman" w:hAnsi="Times New Roman"/>
          <w:lang w:val="en-GB"/>
        </w:rPr>
        <w:t>ggplot</w:t>
      </w:r>
      <w:proofErr w:type="spellEnd"/>
      <w:r w:rsidRPr="0006622B">
        <w:rPr>
          <w:rFonts w:ascii="Times New Roman" w:hAnsi="Times New Roman"/>
          <w:lang w:val="en-GB"/>
        </w:rPr>
        <w:t>(</w:t>
      </w:r>
      <w:proofErr w:type="gramEnd"/>
      <w:r w:rsidRPr="0006622B">
        <w:rPr>
          <w:rFonts w:ascii="Times New Roman" w:hAnsi="Times New Roman"/>
          <w:lang w:val="en-GB"/>
        </w:rPr>
        <w:t xml:space="preserve">data = </w:t>
      </w:r>
      <w:proofErr w:type="spellStart"/>
      <w:r w:rsidRPr="0006622B">
        <w:rPr>
          <w:rFonts w:ascii="Times New Roman" w:hAnsi="Times New Roman"/>
          <w:lang w:val="en-GB"/>
        </w:rPr>
        <w:t>Monkeys_Data</w:t>
      </w:r>
      <w:proofErr w:type="spellEnd"/>
      <w:r w:rsidRPr="0006622B">
        <w:rPr>
          <w:rFonts w:ascii="Times New Roman" w:hAnsi="Times New Roman"/>
          <w:lang w:val="en-GB"/>
        </w:rPr>
        <w:t xml:space="preserve">, </w:t>
      </w:r>
      <w:proofErr w:type="spellStart"/>
      <w:proofErr w:type="gramStart"/>
      <w:r w:rsidRPr="0006622B">
        <w:rPr>
          <w:rFonts w:ascii="Times New Roman" w:hAnsi="Times New Roman"/>
          <w:lang w:val="en-GB"/>
        </w:rPr>
        <w:t>aes</w:t>
      </w:r>
      <w:proofErr w:type="spellEnd"/>
      <w:r w:rsidRPr="0006622B">
        <w:rPr>
          <w:rFonts w:ascii="Times New Roman" w:hAnsi="Times New Roman"/>
          <w:lang w:val="en-GB"/>
        </w:rPr>
        <w:t>(</w:t>
      </w:r>
      <w:proofErr w:type="gramEnd"/>
      <w:r w:rsidRPr="0006622B">
        <w:rPr>
          <w:rFonts w:ascii="Times New Roman" w:hAnsi="Times New Roman"/>
          <w:lang w:val="en-GB"/>
        </w:rPr>
        <w:t xml:space="preserve">x = </w:t>
      </w:r>
      <w:proofErr w:type="spellStart"/>
      <w:r w:rsidRPr="0006622B">
        <w:rPr>
          <w:rFonts w:ascii="Times New Roman" w:hAnsi="Times New Roman"/>
          <w:lang w:val="en-GB"/>
        </w:rPr>
        <w:t>DomRank</w:t>
      </w:r>
      <w:proofErr w:type="spellEnd"/>
      <w:r w:rsidRPr="0006622B">
        <w:rPr>
          <w:rFonts w:ascii="Times New Roman" w:hAnsi="Times New Roman"/>
          <w:lang w:val="en-GB"/>
        </w:rPr>
        <w:t xml:space="preserve">, y = </w:t>
      </w:r>
      <w:proofErr w:type="spellStart"/>
      <w:r w:rsidRPr="0006622B">
        <w:rPr>
          <w:rFonts w:ascii="Times New Roman" w:hAnsi="Times New Roman"/>
          <w:lang w:val="en-GB"/>
        </w:rPr>
        <w:t>Eggs_rank</w:t>
      </w:r>
      <w:proofErr w:type="spellEnd"/>
      <w:r w:rsidRPr="0006622B">
        <w:rPr>
          <w:rFonts w:ascii="Times New Roman" w:hAnsi="Times New Roman"/>
          <w:lang w:val="en-GB"/>
        </w:rPr>
        <w:t>)) +</w:t>
      </w:r>
    </w:p>
    <w:p w:rsidRPr="0006622B" w:rsidR="0006622B" w:rsidP="0006622B" w:rsidRDefault="0006622B" w14:paraId="565A6731" w14:textId="77777777">
      <w:pPr>
        <w:spacing w:after="0"/>
        <w:rPr>
          <w:rFonts w:ascii="Times New Roman" w:hAnsi="Times New Roman"/>
          <w:lang w:val="en-GB"/>
        </w:rPr>
      </w:pPr>
      <w:r w:rsidRPr="0006622B">
        <w:rPr>
          <w:rFonts w:ascii="Times New Roman" w:hAnsi="Times New Roman"/>
          <w:lang w:val="en-GB"/>
        </w:rPr>
        <w:t xml:space="preserve">  </w:t>
      </w:r>
      <w:proofErr w:type="spellStart"/>
      <w:r w:rsidRPr="0006622B">
        <w:rPr>
          <w:rFonts w:ascii="Times New Roman" w:hAnsi="Times New Roman"/>
          <w:lang w:val="en-GB"/>
        </w:rPr>
        <w:t>geom_</w:t>
      </w:r>
      <w:proofErr w:type="gramStart"/>
      <w:r w:rsidRPr="0006622B">
        <w:rPr>
          <w:rFonts w:ascii="Times New Roman" w:hAnsi="Times New Roman"/>
          <w:lang w:val="en-GB"/>
        </w:rPr>
        <w:t>point</w:t>
      </w:r>
      <w:proofErr w:type="spellEnd"/>
      <w:r w:rsidRPr="0006622B">
        <w:rPr>
          <w:rFonts w:ascii="Times New Roman" w:hAnsi="Times New Roman"/>
          <w:lang w:val="en-GB"/>
        </w:rPr>
        <w:t>(</w:t>
      </w:r>
      <w:proofErr w:type="gramEnd"/>
      <w:r w:rsidRPr="0006622B">
        <w:rPr>
          <w:rFonts w:ascii="Times New Roman" w:hAnsi="Times New Roman"/>
          <w:lang w:val="en-GB"/>
        </w:rPr>
        <w:t xml:space="preserve">shape = 1, size = 3, </w:t>
      </w:r>
      <w:proofErr w:type="spellStart"/>
      <w:r w:rsidRPr="0006622B">
        <w:rPr>
          <w:rFonts w:ascii="Times New Roman" w:hAnsi="Times New Roman"/>
          <w:lang w:val="en-GB"/>
        </w:rPr>
        <w:t>color</w:t>
      </w:r>
      <w:proofErr w:type="spellEnd"/>
      <w:r w:rsidRPr="0006622B">
        <w:rPr>
          <w:rFonts w:ascii="Times New Roman" w:hAnsi="Times New Roman"/>
          <w:lang w:val="en-GB"/>
        </w:rPr>
        <w:t xml:space="preserve"> = "black") +</w:t>
      </w:r>
    </w:p>
    <w:p w:rsidRPr="0006622B" w:rsidR="0006622B" w:rsidP="0006622B" w:rsidRDefault="0006622B" w14:paraId="6535A568" w14:textId="77777777">
      <w:pPr>
        <w:spacing w:after="0"/>
        <w:rPr>
          <w:rFonts w:ascii="Times New Roman" w:hAnsi="Times New Roman"/>
          <w:lang w:val="en-GB"/>
        </w:rPr>
      </w:pPr>
      <w:r w:rsidRPr="0006622B">
        <w:rPr>
          <w:rFonts w:ascii="Times New Roman" w:hAnsi="Times New Roman"/>
          <w:lang w:val="en-GB"/>
        </w:rPr>
        <w:t xml:space="preserve">  </w:t>
      </w:r>
      <w:proofErr w:type="spellStart"/>
      <w:r w:rsidRPr="0006622B">
        <w:rPr>
          <w:rFonts w:ascii="Times New Roman" w:hAnsi="Times New Roman"/>
          <w:lang w:val="en-GB"/>
        </w:rPr>
        <w:t>theme_</w:t>
      </w:r>
      <w:proofErr w:type="gramStart"/>
      <w:r w:rsidRPr="0006622B">
        <w:rPr>
          <w:rFonts w:ascii="Times New Roman" w:hAnsi="Times New Roman"/>
          <w:lang w:val="en-GB"/>
        </w:rPr>
        <w:t>classic</w:t>
      </w:r>
      <w:proofErr w:type="spellEnd"/>
      <w:r w:rsidRPr="0006622B">
        <w:rPr>
          <w:rFonts w:ascii="Times New Roman" w:hAnsi="Times New Roman"/>
          <w:lang w:val="en-GB"/>
        </w:rPr>
        <w:t>(</w:t>
      </w:r>
      <w:proofErr w:type="gramEnd"/>
      <w:r w:rsidRPr="0006622B">
        <w:rPr>
          <w:rFonts w:ascii="Times New Roman" w:hAnsi="Times New Roman"/>
          <w:lang w:val="en-GB"/>
        </w:rPr>
        <w:t>) +</w:t>
      </w:r>
    </w:p>
    <w:p w:rsidRPr="0006622B" w:rsidR="0006622B" w:rsidP="0006622B" w:rsidRDefault="0006622B" w14:paraId="5617621E" w14:textId="77777777">
      <w:pPr>
        <w:spacing w:after="0"/>
        <w:rPr>
          <w:rFonts w:ascii="Times New Roman" w:hAnsi="Times New Roman"/>
          <w:lang w:val="en-GB"/>
        </w:rPr>
      </w:pPr>
      <w:r w:rsidRPr="0006622B">
        <w:rPr>
          <w:rFonts w:ascii="Times New Roman" w:hAnsi="Times New Roman"/>
          <w:lang w:val="en-GB"/>
        </w:rPr>
        <w:t xml:space="preserve">  </w:t>
      </w:r>
      <w:proofErr w:type="gramStart"/>
      <w:r w:rsidRPr="0006622B">
        <w:rPr>
          <w:rFonts w:ascii="Times New Roman" w:hAnsi="Times New Roman"/>
          <w:lang w:val="en-GB"/>
        </w:rPr>
        <w:t>theme(</w:t>
      </w:r>
      <w:proofErr w:type="gramEnd"/>
      <w:r w:rsidRPr="0006622B">
        <w:rPr>
          <w:rFonts w:ascii="Times New Roman" w:hAnsi="Times New Roman"/>
          <w:lang w:val="en-GB"/>
        </w:rPr>
        <w:t xml:space="preserve">text = </w:t>
      </w:r>
      <w:proofErr w:type="spellStart"/>
      <w:r w:rsidRPr="0006622B">
        <w:rPr>
          <w:rFonts w:ascii="Times New Roman" w:hAnsi="Times New Roman"/>
          <w:lang w:val="en-GB"/>
        </w:rPr>
        <w:t>element_</w:t>
      </w:r>
      <w:proofErr w:type="gramStart"/>
      <w:r w:rsidRPr="0006622B">
        <w:rPr>
          <w:rFonts w:ascii="Times New Roman" w:hAnsi="Times New Roman"/>
          <w:lang w:val="en-GB"/>
        </w:rPr>
        <w:t>text</w:t>
      </w:r>
      <w:proofErr w:type="spellEnd"/>
      <w:r w:rsidRPr="0006622B">
        <w:rPr>
          <w:rFonts w:ascii="Times New Roman" w:hAnsi="Times New Roman"/>
          <w:lang w:val="en-GB"/>
        </w:rPr>
        <w:t>(</w:t>
      </w:r>
      <w:proofErr w:type="gramEnd"/>
      <w:r w:rsidRPr="0006622B">
        <w:rPr>
          <w:rFonts w:ascii="Times New Roman" w:hAnsi="Times New Roman"/>
          <w:lang w:val="en-GB"/>
        </w:rPr>
        <w:t>size = 14)) +</w:t>
      </w:r>
    </w:p>
    <w:p w:rsidRPr="0006622B" w:rsidR="0006622B" w:rsidP="0006622B" w:rsidRDefault="0006622B" w14:paraId="5A1C02D9" w14:textId="77777777">
      <w:pPr>
        <w:spacing w:after="0"/>
        <w:rPr>
          <w:rFonts w:ascii="Times New Roman" w:hAnsi="Times New Roman"/>
          <w:lang w:val="en-GB"/>
        </w:rPr>
      </w:pPr>
      <w:r w:rsidRPr="0006622B">
        <w:rPr>
          <w:rFonts w:ascii="Times New Roman" w:hAnsi="Times New Roman"/>
          <w:lang w:val="en-GB"/>
        </w:rPr>
        <w:t xml:space="preserve">  </w:t>
      </w:r>
      <w:proofErr w:type="gramStart"/>
      <w:r w:rsidRPr="0006622B">
        <w:rPr>
          <w:rFonts w:ascii="Times New Roman" w:hAnsi="Times New Roman"/>
          <w:lang w:val="en-GB"/>
        </w:rPr>
        <w:t>labs(</w:t>
      </w:r>
      <w:proofErr w:type="gramEnd"/>
      <w:r w:rsidRPr="0006622B">
        <w:rPr>
          <w:rFonts w:ascii="Times New Roman" w:hAnsi="Times New Roman"/>
          <w:lang w:val="en-GB"/>
        </w:rPr>
        <w:t>x = "Dominance rank position", y = "Rank of eggs number)")</w:t>
      </w:r>
    </w:p>
    <w:p w:rsidRPr="0006622B" w:rsidR="0006622B" w:rsidP="0006622B" w:rsidRDefault="0006622B" w14:paraId="7FA61286" w14:textId="77777777">
      <w:pPr>
        <w:spacing w:after="0"/>
        <w:rPr>
          <w:rFonts w:ascii="Times New Roman" w:hAnsi="Times New Roman"/>
          <w:lang w:val="en-GB"/>
        </w:rPr>
      </w:pPr>
      <w:r w:rsidRPr="0006622B">
        <w:rPr>
          <w:rFonts w:ascii="Times New Roman" w:hAnsi="Times New Roman"/>
          <w:lang w:val="en-GB"/>
        </w:rPr>
        <w:t>Plot3_Monkeys</w:t>
      </w:r>
    </w:p>
    <w:p w:rsidRPr="0006622B" w:rsidR="0006622B" w:rsidP="0006622B" w:rsidRDefault="0006622B" w14:paraId="21219AC3" w14:textId="6935A571">
      <w:pPr>
        <w:spacing w:after="0"/>
        <w:rPr>
          <w:rFonts w:ascii="Times New Roman" w:hAnsi="Times New Roman"/>
          <w:lang w:val="en-GB"/>
        </w:rPr>
      </w:pPr>
      <w:r w:rsidRPr="0006622B">
        <w:rPr>
          <w:rFonts w:ascii="Times New Roman" w:hAnsi="Times New Roman"/>
          <w:lang w:val="en-GB"/>
        </w:rPr>
        <w:drawing>
          <wp:inline distT="0" distB="0" distL="0" distR="0" wp14:anchorId="7AB8B164" wp14:editId="2F3E0E7B">
            <wp:extent cx="5731510" cy="4093845"/>
            <wp:effectExtent l="0" t="0" r="2540" b="1905"/>
            <wp:docPr id="1108373754" name="Picture 4"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73754" name="Picture 4" descr="A graph of a number of dot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rsidRPr="0006622B" w:rsidR="0006622B" w:rsidP="0006622B" w:rsidRDefault="0006622B" w14:paraId="213AFCE3" w14:textId="77777777">
      <w:pPr>
        <w:spacing w:after="0"/>
        <w:rPr>
          <w:rFonts w:ascii="Times New Roman" w:hAnsi="Times New Roman"/>
          <w:lang w:val="en-GB"/>
        </w:rPr>
      </w:pPr>
      <w:r w:rsidRPr="0006622B">
        <w:rPr>
          <w:rFonts w:ascii="Times New Roman" w:hAnsi="Times New Roman"/>
          <w:i/>
          <w:iCs/>
          <w:lang w:val="en-GB"/>
        </w:rPr>
        <w:t># CONCLUSIONS</w:t>
      </w:r>
    </w:p>
    <w:p w:rsidRPr="0006622B" w:rsidR="0006622B" w:rsidP="0006622B" w:rsidRDefault="0006622B" w14:paraId="6F046655" w14:textId="77777777">
      <w:pPr>
        <w:spacing w:after="0"/>
        <w:rPr>
          <w:rFonts w:ascii="Times New Roman" w:hAnsi="Times New Roman"/>
          <w:lang w:val="en-GB"/>
        </w:rPr>
      </w:pPr>
      <w:r w:rsidRPr="0006622B">
        <w:rPr>
          <w:rFonts w:ascii="Times New Roman" w:hAnsi="Times New Roman"/>
          <w:i/>
          <w:iCs/>
          <w:lang w:val="en-GB"/>
        </w:rPr>
        <w:t># A strong negative Spearman rank correlation (</w:t>
      </w:r>
      <w:proofErr w:type="spellStart"/>
      <w:r w:rsidRPr="0006622B">
        <w:rPr>
          <w:rFonts w:ascii="Times New Roman" w:hAnsi="Times New Roman"/>
          <w:i/>
          <w:iCs/>
          <w:lang w:val="en-GB"/>
        </w:rPr>
        <w:t>rS</w:t>
      </w:r>
      <w:proofErr w:type="spellEnd"/>
      <w:r w:rsidRPr="0006622B">
        <w:rPr>
          <w:rFonts w:ascii="Times New Roman" w:hAnsi="Times New Roman"/>
          <w:i/>
          <w:iCs/>
          <w:lang w:val="en-GB"/>
        </w:rPr>
        <w:t xml:space="preserve"> = -0.94, p = 0.017)</w:t>
      </w:r>
    </w:p>
    <w:p w:rsidRPr="0006622B" w:rsidR="0006622B" w:rsidP="0006622B" w:rsidRDefault="0006622B" w14:paraId="16D6AADD" w14:textId="77777777">
      <w:pPr>
        <w:spacing w:after="0"/>
        <w:rPr>
          <w:rFonts w:ascii="Times New Roman" w:hAnsi="Times New Roman"/>
          <w:lang w:val="en-GB"/>
        </w:rPr>
      </w:pPr>
      <w:r w:rsidRPr="0006622B">
        <w:rPr>
          <w:rFonts w:ascii="Times New Roman" w:hAnsi="Times New Roman"/>
          <w:i/>
          <w:iCs/>
          <w:lang w:val="en-GB"/>
        </w:rPr>
        <w:t># shows that high-ranking males (low rank values) have higher parasite loads.</w:t>
      </w:r>
    </w:p>
    <w:p w:rsidRPr="0006622B" w:rsidR="0006622B" w:rsidP="0006622B" w:rsidRDefault="0006622B" w14:paraId="4465ADFC" w14:textId="77777777">
      <w:pPr>
        <w:spacing w:after="0"/>
        <w:rPr>
          <w:rFonts w:ascii="Times New Roman" w:hAnsi="Times New Roman"/>
          <w:lang w:val="en-GB"/>
        </w:rPr>
      </w:pPr>
      <w:r w:rsidRPr="55EF5EC6" w:rsidR="0006622B">
        <w:rPr>
          <w:rFonts w:ascii="Times New Roman" w:hAnsi="Times New Roman"/>
          <w:i w:val="1"/>
          <w:iCs w:val="1"/>
          <w:lang w:val="en-GB"/>
        </w:rPr>
        <w:t># This supports the idea that maintaining social dominance is associated</w:t>
      </w:r>
    </w:p>
    <w:p w:rsidRPr="00AF7912" w:rsidR="00AF7912" w:rsidP="00AF7912" w:rsidRDefault="00AF7912" w14:paraId="51984D85" w14:textId="77777777">
      <w:pPr>
        <w:spacing w:after="0"/>
        <w:rPr>
          <w:rFonts w:ascii="Times New Roman" w:hAnsi="Times New Roman"/>
          <w:lang w:val="en-GB"/>
        </w:rPr>
      </w:pPr>
    </w:p>
    <w:p w:rsidRPr="006B1A6E" w:rsidR="006B1A6E" w:rsidP="004369A4" w:rsidRDefault="006B1A6E" w14:paraId="6825D907" w14:textId="19B90BAE">
      <w:pPr>
        <w:spacing w:after="0"/>
        <w:rPr>
          <w:rFonts w:ascii="Times New Roman" w:hAnsi="Times New Roman"/>
          <w:lang w:val="en-GB"/>
        </w:rPr>
      </w:pPr>
    </w:p>
    <w:sectPr w:rsidRPr="006B1A6E" w:rsidR="006B1A6E">
      <w:footerReference w:type="default" r:id="rId22"/>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PK" w:author="Paweł Koteja" w:date="2026-01-31T19:16:50" w:id="573545407">
    <w:p xmlns:w14="http://schemas.microsoft.com/office/word/2010/wordml" xmlns:w="http://schemas.openxmlformats.org/wordprocessingml/2006/main" w:rsidR="7728096E" w:rsidRDefault="77DD8869" w14:paraId="65C8AEB5" w14:textId="39C5866F">
      <w:pPr>
        <w:pStyle w:val="CommentText"/>
      </w:pPr>
      <w:r>
        <w:rPr>
          <w:rStyle w:val="CommentReference"/>
        </w:rPr>
        <w:annotationRef/>
      </w:r>
      <w:r w:rsidRPr="7D78E18D" w:rsidR="3A0A63C6">
        <w:t>Tables not aligned and therefore hardly readable. The same concerns all or most of the tables presented in the report. I have pointed out to this issue several times during the classes, and in comments to reports (in the revision you have erazed all my comments, and you have not retained the original report, so I am not sure if the comments concerning tables appeared in this particular report).</w:t>
      </w:r>
    </w:p>
  </w:comment>
  <w:comment xmlns:w="http://schemas.openxmlformats.org/wordprocessingml/2006/main" w:initials="PK" w:author="Paweł Koteja" w:date="2026-01-31T19:17:23" w:id="371348446">
    <w:p xmlns:w14="http://schemas.microsoft.com/office/word/2010/wordml" xmlns:w="http://schemas.openxmlformats.org/wordprocessingml/2006/main" w:rsidR="52FF1ADC" w:rsidRDefault="545131DF" w14:paraId="51F07B46" w14:textId="4FC506A2">
      <w:pPr>
        <w:pStyle w:val="CommentText"/>
      </w:pPr>
      <w:r>
        <w:rPr>
          <w:rStyle w:val="CommentReference"/>
        </w:rPr>
        <w:annotationRef/>
      </w:r>
      <w:r w:rsidRPr="31C3411E" w:rsidR="1B24669B">
        <w:t>completely not readable.</w:t>
      </w:r>
    </w:p>
  </w:comment>
</w:comments>
</file>

<file path=word/commentsExtended.xml><?xml version="1.0" encoding="utf-8"?>
<w15:commentsEx xmlns:mc="http://schemas.openxmlformats.org/markup-compatibility/2006" xmlns:w15="http://schemas.microsoft.com/office/word/2012/wordml" mc:Ignorable="w15">
  <w15:commentEx w15:done="0" w15:paraId="65C8AEB5"/>
  <w15:commentEx w15:done="0" w15:paraId="51F07B4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D747881" w16cex:dateUtc="2026-01-31T18:16:50.353Z"/>
  <w16cex:commentExtensible w16cex:durableId="2D252E21" w16cex:dateUtc="2026-01-31T18:17:23.875Z"/>
</w16cex:commentsExtensible>
</file>

<file path=word/commentsIds.xml><?xml version="1.0" encoding="utf-8"?>
<w16cid:commentsIds xmlns:mc="http://schemas.openxmlformats.org/markup-compatibility/2006" xmlns:w16cid="http://schemas.microsoft.com/office/word/2016/wordml/cid" mc:Ignorable="w16cid">
  <w16cid:commentId w16cid:paraId="65C8AEB5" w16cid:durableId="2D747881"/>
  <w16cid:commentId w16cid:paraId="51F07B46" w16cid:durableId="2D252E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374F" w:rsidP="00AA3AA1" w:rsidRDefault="004F374F" w14:paraId="345A324B" w14:textId="77777777">
      <w:pPr>
        <w:spacing w:after="0" w:line="240" w:lineRule="auto"/>
      </w:pPr>
      <w:r>
        <w:separator/>
      </w:r>
    </w:p>
  </w:endnote>
  <w:endnote w:type="continuationSeparator" w:id="0">
    <w:p w:rsidR="004F374F" w:rsidP="00AA3AA1" w:rsidRDefault="004F374F" w14:paraId="071AED7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EE"/>
    <w:family w:val="swiss"/>
    <w:pitch w:val="variable"/>
  </w:font>
  <w:font w:name="Noto Sans CJK SC">
    <w:charset w:val="01"/>
    <w:family w:val="auto"/>
    <w:pitch w:val="variable"/>
  </w:font>
  <w:font w:name="Lohit Devanagari">
    <w:altName w:val="Times New Roman"/>
    <w:charset w:val="01"/>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917823"/>
      <w:docPartObj>
        <w:docPartGallery w:val="Page Numbers (Bottom of Page)"/>
        <w:docPartUnique/>
      </w:docPartObj>
    </w:sdtPr>
    <w:sdtContent>
      <w:p w:rsidR="004128A7" w:rsidRDefault="004128A7" w14:paraId="592A3933" w14:textId="2A35F4D7">
        <w:pPr>
          <w:pStyle w:val="Footer"/>
          <w:jc w:val="right"/>
        </w:pPr>
        <w:r>
          <w:fldChar w:fldCharType="begin"/>
        </w:r>
        <w:r>
          <w:instrText>PAGE   \* MERGEFORMAT</w:instrText>
        </w:r>
        <w:r>
          <w:fldChar w:fldCharType="separate"/>
        </w:r>
        <w:r>
          <w:rPr>
            <w:lang w:val="en-GB"/>
          </w:rPr>
          <w:t>2</w:t>
        </w:r>
        <w:r>
          <w:fldChar w:fldCharType="end"/>
        </w:r>
      </w:p>
    </w:sdtContent>
  </w:sdt>
  <w:p w:rsidR="004128A7" w:rsidRDefault="004128A7" w14:paraId="39C6F21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374F" w:rsidP="00AA3AA1" w:rsidRDefault="004F374F" w14:paraId="18FD041B" w14:textId="77777777">
      <w:pPr>
        <w:spacing w:after="0" w:line="240" w:lineRule="auto"/>
      </w:pPr>
      <w:r>
        <w:separator/>
      </w:r>
    </w:p>
  </w:footnote>
  <w:footnote w:type="continuationSeparator" w:id="0">
    <w:p w:rsidR="004F374F" w:rsidP="00AA3AA1" w:rsidRDefault="004F374F" w14:paraId="5778D74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
      <w:lvlJc w:val="left"/>
      <w:pPr>
        <w:tabs>
          <w:tab w:val="num" w:pos="0"/>
        </w:tabs>
        <w:ind w:left="720" w:hanging="360"/>
      </w:pPr>
      <w:rPr>
        <w:lang w:val="en"/>
      </w:rPr>
    </w:lvl>
  </w:abstractNum>
  <w:abstractNum w:abstractNumId="1" w15:restartNumberingAfterBreak="0">
    <w:nsid w:val="00000002"/>
    <w:multiLevelType w:val="singleLevel"/>
    <w:tmpl w:val="00000002"/>
    <w:name w:val="WW8Num2"/>
    <w:lvl w:ilvl="0">
      <w:start w:val="1"/>
      <w:numFmt w:val="decimal"/>
      <w:lvlText w:val="%1."/>
      <w:lvlJc w:val="left"/>
      <w:pPr>
        <w:tabs>
          <w:tab w:val="num" w:pos="0"/>
        </w:tabs>
        <w:ind w:left="720" w:hanging="360"/>
      </w:pPr>
      <w:rPr>
        <w:rFonts w:hint="default"/>
        <w:lang w:val="en"/>
      </w:rPr>
    </w:lvl>
  </w:abstractNum>
  <w:abstractNum w:abstractNumId="2" w15:restartNumberingAfterBreak="0">
    <w:nsid w:val="00000003"/>
    <w:multiLevelType w:val="singleLevel"/>
    <w:tmpl w:val="00000003"/>
    <w:name w:val="WW8Num3"/>
    <w:lvl w:ilvl="0">
      <w:start w:val="1"/>
      <w:numFmt w:val="decimal"/>
      <w:lvlText w:val="%1."/>
      <w:lvlJc w:val="left"/>
      <w:pPr>
        <w:tabs>
          <w:tab w:val="num" w:pos="0"/>
        </w:tabs>
        <w:ind w:left="720" w:hanging="360"/>
      </w:pPr>
      <w:rPr>
        <w:rFonts w:hint="default"/>
        <w:lang w:val="en"/>
      </w:rPr>
    </w:lvl>
  </w:abstractNum>
  <w:abstractNum w:abstractNumId="3"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06EA75F4"/>
    <w:multiLevelType w:val="hybridMultilevel"/>
    <w:tmpl w:val="2C54E24E"/>
    <w:lvl w:ilvl="0" w:tplc="04150001">
      <w:start w:val="1"/>
      <w:numFmt w:val="bullet"/>
      <w:lvlText w:val=""/>
      <w:lvlJc w:val="left"/>
      <w:pPr>
        <w:ind w:left="1440" w:hanging="360"/>
      </w:pPr>
      <w:rPr>
        <w:rFonts w:hint="default" w:ascii="Symbol" w:hAnsi="Symbol"/>
      </w:rPr>
    </w:lvl>
    <w:lvl w:ilvl="1" w:tplc="04150003" w:tentative="1">
      <w:start w:val="1"/>
      <w:numFmt w:val="bullet"/>
      <w:lvlText w:val="o"/>
      <w:lvlJc w:val="left"/>
      <w:pPr>
        <w:ind w:left="2160" w:hanging="360"/>
      </w:pPr>
      <w:rPr>
        <w:rFonts w:hint="default" w:ascii="Courier New" w:hAnsi="Courier New" w:cs="Courier New"/>
      </w:rPr>
    </w:lvl>
    <w:lvl w:ilvl="2" w:tplc="04150005" w:tentative="1">
      <w:start w:val="1"/>
      <w:numFmt w:val="bullet"/>
      <w:lvlText w:val=""/>
      <w:lvlJc w:val="left"/>
      <w:pPr>
        <w:ind w:left="2880" w:hanging="360"/>
      </w:pPr>
      <w:rPr>
        <w:rFonts w:hint="default" w:ascii="Wingdings" w:hAnsi="Wingdings"/>
      </w:rPr>
    </w:lvl>
    <w:lvl w:ilvl="3" w:tplc="04150001" w:tentative="1">
      <w:start w:val="1"/>
      <w:numFmt w:val="bullet"/>
      <w:lvlText w:val=""/>
      <w:lvlJc w:val="left"/>
      <w:pPr>
        <w:ind w:left="3600" w:hanging="360"/>
      </w:pPr>
      <w:rPr>
        <w:rFonts w:hint="default" w:ascii="Symbol" w:hAnsi="Symbol"/>
      </w:rPr>
    </w:lvl>
    <w:lvl w:ilvl="4" w:tplc="04150003" w:tentative="1">
      <w:start w:val="1"/>
      <w:numFmt w:val="bullet"/>
      <w:lvlText w:val="o"/>
      <w:lvlJc w:val="left"/>
      <w:pPr>
        <w:ind w:left="4320" w:hanging="360"/>
      </w:pPr>
      <w:rPr>
        <w:rFonts w:hint="default" w:ascii="Courier New" w:hAnsi="Courier New" w:cs="Courier New"/>
      </w:rPr>
    </w:lvl>
    <w:lvl w:ilvl="5" w:tplc="04150005" w:tentative="1">
      <w:start w:val="1"/>
      <w:numFmt w:val="bullet"/>
      <w:lvlText w:val=""/>
      <w:lvlJc w:val="left"/>
      <w:pPr>
        <w:ind w:left="5040" w:hanging="360"/>
      </w:pPr>
      <w:rPr>
        <w:rFonts w:hint="default" w:ascii="Wingdings" w:hAnsi="Wingdings"/>
      </w:rPr>
    </w:lvl>
    <w:lvl w:ilvl="6" w:tplc="04150001" w:tentative="1">
      <w:start w:val="1"/>
      <w:numFmt w:val="bullet"/>
      <w:lvlText w:val=""/>
      <w:lvlJc w:val="left"/>
      <w:pPr>
        <w:ind w:left="5760" w:hanging="360"/>
      </w:pPr>
      <w:rPr>
        <w:rFonts w:hint="default" w:ascii="Symbol" w:hAnsi="Symbol"/>
      </w:rPr>
    </w:lvl>
    <w:lvl w:ilvl="7" w:tplc="04150003" w:tentative="1">
      <w:start w:val="1"/>
      <w:numFmt w:val="bullet"/>
      <w:lvlText w:val="o"/>
      <w:lvlJc w:val="left"/>
      <w:pPr>
        <w:ind w:left="6480" w:hanging="360"/>
      </w:pPr>
      <w:rPr>
        <w:rFonts w:hint="default" w:ascii="Courier New" w:hAnsi="Courier New" w:cs="Courier New"/>
      </w:rPr>
    </w:lvl>
    <w:lvl w:ilvl="8" w:tplc="04150005" w:tentative="1">
      <w:start w:val="1"/>
      <w:numFmt w:val="bullet"/>
      <w:lvlText w:val=""/>
      <w:lvlJc w:val="left"/>
      <w:pPr>
        <w:ind w:left="7200" w:hanging="360"/>
      </w:pPr>
      <w:rPr>
        <w:rFonts w:hint="default" w:ascii="Wingdings" w:hAnsi="Wingdings"/>
      </w:rPr>
    </w:lvl>
  </w:abstractNum>
  <w:abstractNum w:abstractNumId="5" w15:restartNumberingAfterBreak="0">
    <w:nsid w:val="0C8B6788"/>
    <w:multiLevelType w:val="hybridMultilevel"/>
    <w:tmpl w:val="3C504204"/>
    <w:lvl w:ilvl="0" w:tplc="35348570">
      <w:start w:val="1"/>
      <w:numFmt w:val="bullet"/>
      <w:lvlText w:val="-"/>
      <w:lvlJc w:val="left"/>
      <w:pPr>
        <w:ind w:left="720" w:hanging="360"/>
      </w:pPr>
      <w:rPr>
        <w:rFonts w:hint="default" w:ascii="Times New Roman" w:hAnsi="Times New Roman" w:cs="Times New Roman"/>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6" w15:restartNumberingAfterBreak="0">
    <w:nsid w:val="114111E5"/>
    <w:multiLevelType w:val="hybridMultilevel"/>
    <w:tmpl w:val="64AA6EB2"/>
    <w:lvl w:ilvl="0" w:tplc="35348570">
      <w:start w:val="1"/>
      <w:numFmt w:val="bullet"/>
      <w:lvlText w:val="-"/>
      <w:lvlJc w:val="left"/>
      <w:pPr>
        <w:ind w:left="1004" w:hanging="360"/>
      </w:pPr>
      <w:rPr>
        <w:rFonts w:hint="default" w:ascii="Times New Roman" w:hAnsi="Times New Roman" w:cs="Times New Roman"/>
      </w:rPr>
    </w:lvl>
    <w:lvl w:ilvl="1" w:tplc="04150003" w:tentative="1">
      <w:start w:val="1"/>
      <w:numFmt w:val="bullet"/>
      <w:lvlText w:val="o"/>
      <w:lvlJc w:val="left"/>
      <w:pPr>
        <w:ind w:left="1724" w:hanging="360"/>
      </w:pPr>
      <w:rPr>
        <w:rFonts w:hint="default" w:ascii="Courier New" w:hAnsi="Courier New" w:cs="Courier New"/>
      </w:rPr>
    </w:lvl>
    <w:lvl w:ilvl="2" w:tplc="04150005" w:tentative="1">
      <w:start w:val="1"/>
      <w:numFmt w:val="bullet"/>
      <w:lvlText w:val=""/>
      <w:lvlJc w:val="left"/>
      <w:pPr>
        <w:ind w:left="2444" w:hanging="360"/>
      </w:pPr>
      <w:rPr>
        <w:rFonts w:hint="default" w:ascii="Wingdings" w:hAnsi="Wingdings"/>
      </w:rPr>
    </w:lvl>
    <w:lvl w:ilvl="3" w:tplc="04150001" w:tentative="1">
      <w:start w:val="1"/>
      <w:numFmt w:val="bullet"/>
      <w:lvlText w:val=""/>
      <w:lvlJc w:val="left"/>
      <w:pPr>
        <w:ind w:left="3164" w:hanging="360"/>
      </w:pPr>
      <w:rPr>
        <w:rFonts w:hint="default" w:ascii="Symbol" w:hAnsi="Symbol"/>
      </w:rPr>
    </w:lvl>
    <w:lvl w:ilvl="4" w:tplc="04150003" w:tentative="1">
      <w:start w:val="1"/>
      <w:numFmt w:val="bullet"/>
      <w:lvlText w:val="o"/>
      <w:lvlJc w:val="left"/>
      <w:pPr>
        <w:ind w:left="3884" w:hanging="360"/>
      </w:pPr>
      <w:rPr>
        <w:rFonts w:hint="default" w:ascii="Courier New" w:hAnsi="Courier New" w:cs="Courier New"/>
      </w:rPr>
    </w:lvl>
    <w:lvl w:ilvl="5" w:tplc="04150005" w:tentative="1">
      <w:start w:val="1"/>
      <w:numFmt w:val="bullet"/>
      <w:lvlText w:val=""/>
      <w:lvlJc w:val="left"/>
      <w:pPr>
        <w:ind w:left="4604" w:hanging="360"/>
      </w:pPr>
      <w:rPr>
        <w:rFonts w:hint="default" w:ascii="Wingdings" w:hAnsi="Wingdings"/>
      </w:rPr>
    </w:lvl>
    <w:lvl w:ilvl="6" w:tplc="04150001" w:tentative="1">
      <w:start w:val="1"/>
      <w:numFmt w:val="bullet"/>
      <w:lvlText w:val=""/>
      <w:lvlJc w:val="left"/>
      <w:pPr>
        <w:ind w:left="5324" w:hanging="360"/>
      </w:pPr>
      <w:rPr>
        <w:rFonts w:hint="default" w:ascii="Symbol" w:hAnsi="Symbol"/>
      </w:rPr>
    </w:lvl>
    <w:lvl w:ilvl="7" w:tplc="04150003" w:tentative="1">
      <w:start w:val="1"/>
      <w:numFmt w:val="bullet"/>
      <w:lvlText w:val="o"/>
      <w:lvlJc w:val="left"/>
      <w:pPr>
        <w:ind w:left="6044" w:hanging="360"/>
      </w:pPr>
      <w:rPr>
        <w:rFonts w:hint="default" w:ascii="Courier New" w:hAnsi="Courier New" w:cs="Courier New"/>
      </w:rPr>
    </w:lvl>
    <w:lvl w:ilvl="8" w:tplc="04150005" w:tentative="1">
      <w:start w:val="1"/>
      <w:numFmt w:val="bullet"/>
      <w:lvlText w:val=""/>
      <w:lvlJc w:val="left"/>
      <w:pPr>
        <w:ind w:left="6764" w:hanging="360"/>
      </w:pPr>
      <w:rPr>
        <w:rFonts w:hint="default" w:ascii="Wingdings" w:hAnsi="Wingdings"/>
      </w:rPr>
    </w:lvl>
  </w:abstractNum>
  <w:abstractNum w:abstractNumId="7" w15:restartNumberingAfterBreak="0">
    <w:nsid w:val="15076093"/>
    <w:multiLevelType w:val="hybridMultilevel"/>
    <w:tmpl w:val="5C2C6B2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1AE44C3B"/>
    <w:multiLevelType w:val="hybridMultilevel"/>
    <w:tmpl w:val="710418E6"/>
    <w:lvl w:ilvl="0" w:tplc="35348570">
      <w:start w:val="1"/>
      <w:numFmt w:val="bullet"/>
      <w:lvlText w:val="-"/>
      <w:lvlJc w:val="left"/>
      <w:pPr>
        <w:ind w:left="720" w:hanging="360"/>
      </w:pPr>
      <w:rPr>
        <w:rFonts w:hint="default" w:ascii="Times New Roman" w:hAnsi="Times New Roman" w:cs="Times New Roman"/>
      </w:rPr>
    </w:lvl>
    <w:lvl w:ilvl="1" w:tplc="04150003">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9" w15:restartNumberingAfterBreak="0">
    <w:nsid w:val="226824D3"/>
    <w:multiLevelType w:val="hybridMultilevel"/>
    <w:tmpl w:val="3E28EF8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2FA2172A"/>
    <w:multiLevelType w:val="hybridMultilevel"/>
    <w:tmpl w:val="C890C59A"/>
    <w:lvl w:ilvl="0" w:tplc="35348570">
      <w:start w:val="1"/>
      <w:numFmt w:val="bullet"/>
      <w:lvlText w:val="-"/>
      <w:lvlJc w:val="left"/>
      <w:pPr>
        <w:ind w:left="1004" w:hanging="360"/>
      </w:pPr>
      <w:rPr>
        <w:rFonts w:hint="default" w:ascii="Times New Roman" w:hAnsi="Times New Roman" w:cs="Times New Roman"/>
      </w:rPr>
    </w:lvl>
    <w:lvl w:ilvl="1" w:tplc="04150003" w:tentative="1">
      <w:start w:val="1"/>
      <w:numFmt w:val="bullet"/>
      <w:lvlText w:val="o"/>
      <w:lvlJc w:val="left"/>
      <w:pPr>
        <w:ind w:left="1724" w:hanging="360"/>
      </w:pPr>
      <w:rPr>
        <w:rFonts w:hint="default" w:ascii="Courier New" w:hAnsi="Courier New" w:cs="Courier New"/>
      </w:rPr>
    </w:lvl>
    <w:lvl w:ilvl="2" w:tplc="04150005" w:tentative="1">
      <w:start w:val="1"/>
      <w:numFmt w:val="bullet"/>
      <w:lvlText w:val=""/>
      <w:lvlJc w:val="left"/>
      <w:pPr>
        <w:ind w:left="2444" w:hanging="360"/>
      </w:pPr>
      <w:rPr>
        <w:rFonts w:hint="default" w:ascii="Wingdings" w:hAnsi="Wingdings"/>
      </w:rPr>
    </w:lvl>
    <w:lvl w:ilvl="3" w:tplc="04150001" w:tentative="1">
      <w:start w:val="1"/>
      <w:numFmt w:val="bullet"/>
      <w:lvlText w:val=""/>
      <w:lvlJc w:val="left"/>
      <w:pPr>
        <w:ind w:left="3164" w:hanging="360"/>
      </w:pPr>
      <w:rPr>
        <w:rFonts w:hint="default" w:ascii="Symbol" w:hAnsi="Symbol"/>
      </w:rPr>
    </w:lvl>
    <w:lvl w:ilvl="4" w:tplc="04150003" w:tentative="1">
      <w:start w:val="1"/>
      <w:numFmt w:val="bullet"/>
      <w:lvlText w:val="o"/>
      <w:lvlJc w:val="left"/>
      <w:pPr>
        <w:ind w:left="3884" w:hanging="360"/>
      </w:pPr>
      <w:rPr>
        <w:rFonts w:hint="default" w:ascii="Courier New" w:hAnsi="Courier New" w:cs="Courier New"/>
      </w:rPr>
    </w:lvl>
    <w:lvl w:ilvl="5" w:tplc="04150005" w:tentative="1">
      <w:start w:val="1"/>
      <w:numFmt w:val="bullet"/>
      <w:lvlText w:val=""/>
      <w:lvlJc w:val="left"/>
      <w:pPr>
        <w:ind w:left="4604" w:hanging="360"/>
      </w:pPr>
      <w:rPr>
        <w:rFonts w:hint="default" w:ascii="Wingdings" w:hAnsi="Wingdings"/>
      </w:rPr>
    </w:lvl>
    <w:lvl w:ilvl="6" w:tplc="04150001" w:tentative="1">
      <w:start w:val="1"/>
      <w:numFmt w:val="bullet"/>
      <w:lvlText w:val=""/>
      <w:lvlJc w:val="left"/>
      <w:pPr>
        <w:ind w:left="5324" w:hanging="360"/>
      </w:pPr>
      <w:rPr>
        <w:rFonts w:hint="default" w:ascii="Symbol" w:hAnsi="Symbol"/>
      </w:rPr>
    </w:lvl>
    <w:lvl w:ilvl="7" w:tplc="04150003" w:tentative="1">
      <w:start w:val="1"/>
      <w:numFmt w:val="bullet"/>
      <w:lvlText w:val="o"/>
      <w:lvlJc w:val="left"/>
      <w:pPr>
        <w:ind w:left="6044" w:hanging="360"/>
      </w:pPr>
      <w:rPr>
        <w:rFonts w:hint="default" w:ascii="Courier New" w:hAnsi="Courier New" w:cs="Courier New"/>
      </w:rPr>
    </w:lvl>
    <w:lvl w:ilvl="8" w:tplc="04150005" w:tentative="1">
      <w:start w:val="1"/>
      <w:numFmt w:val="bullet"/>
      <w:lvlText w:val=""/>
      <w:lvlJc w:val="left"/>
      <w:pPr>
        <w:ind w:left="6764" w:hanging="360"/>
      </w:pPr>
      <w:rPr>
        <w:rFonts w:hint="default" w:ascii="Wingdings" w:hAnsi="Wingdings"/>
      </w:rPr>
    </w:lvl>
  </w:abstractNum>
  <w:abstractNum w:abstractNumId="11" w15:restartNumberingAfterBreak="0">
    <w:nsid w:val="35581F52"/>
    <w:multiLevelType w:val="hybridMultilevel"/>
    <w:tmpl w:val="33E071AC"/>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36175FFE"/>
    <w:multiLevelType w:val="hybridMultilevel"/>
    <w:tmpl w:val="A5149A2A"/>
    <w:lvl w:ilvl="0" w:tplc="D77E9546">
      <w:start w:val="1"/>
      <w:numFmt w:val="bullet"/>
      <w:lvlText w:val="•"/>
      <w:lvlJc w:val="left"/>
      <w:pPr>
        <w:tabs>
          <w:tab w:val="num" w:pos="720"/>
        </w:tabs>
        <w:ind w:left="720" w:hanging="360"/>
      </w:pPr>
      <w:rPr>
        <w:rFonts w:hint="default" w:ascii="Arial" w:hAnsi="Arial"/>
      </w:rPr>
    </w:lvl>
    <w:lvl w:ilvl="1" w:tplc="266AF89E" w:tentative="1">
      <w:start w:val="1"/>
      <w:numFmt w:val="bullet"/>
      <w:lvlText w:val="•"/>
      <w:lvlJc w:val="left"/>
      <w:pPr>
        <w:tabs>
          <w:tab w:val="num" w:pos="1440"/>
        </w:tabs>
        <w:ind w:left="1440" w:hanging="360"/>
      </w:pPr>
      <w:rPr>
        <w:rFonts w:hint="default" w:ascii="Arial" w:hAnsi="Arial"/>
      </w:rPr>
    </w:lvl>
    <w:lvl w:ilvl="2" w:tplc="7278CCF8" w:tentative="1">
      <w:start w:val="1"/>
      <w:numFmt w:val="bullet"/>
      <w:lvlText w:val="•"/>
      <w:lvlJc w:val="left"/>
      <w:pPr>
        <w:tabs>
          <w:tab w:val="num" w:pos="2160"/>
        </w:tabs>
        <w:ind w:left="2160" w:hanging="360"/>
      </w:pPr>
      <w:rPr>
        <w:rFonts w:hint="default" w:ascii="Arial" w:hAnsi="Arial"/>
      </w:rPr>
    </w:lvl>
    <w:lvl w:ilvl="3" w:tplc="DFC4F9C4" w:tentative="1">
      <w:start w:val="1"/>
      <w:numFmt w:val="bullet"/>
      <w:lvlText w:val="•"/>
      <w:lvlJc w:val="left"/>
      <w:pPr>
        <w:tabs>
          <w:tab w:val="num" w:pos="2880"/>
        </w:tabs>
        <w:ind w:left="2880" w:hanging="360"/>
      </w:pPr>
      <w:rPr>
        <w:rFonts w:hint="default" w:ascii="Arial" w:hAnsi="Arial"/>
      </w:rPr>
    </w:lvl>
    <w:lvl w:ilvl="4" w:tplc="55E0D828" w:tentative="1">
      <w:start w:val="1"/>
      <w:numFmt w:val="bullet"/>
      <w:lvlText w:val="•"/>
      <w:lvlJc w:val="left"/>
      <w:pPr>
        <w:tabs>
          <w:tab w:val="num" w:pos="3600"/>
        </w:tabs>
        <w:ind w:left="3600" w:hanging="360"/>
      </w:pPr>
      <w:rPr>
        <w:rFonts w:hint="default" w:ascii="Arial" w:hAnsi="Arial"/>
      </w:rPr>
    </w:lvl>
    <w:lvl w:ilvl="5" w:tplc="F8686324" w:tentative="1">
      <w:start w:val="1"/>
      <w:numFmt w:val="bullet"/>
      <w:lvlText w:val="•"/>
      <w:lvlJc w:val="left"/>
      <w:pPr>
        <w:tabs>
          <w:tab w:val="num" w:pos="4320"/>
        </w:tabs>
        <w:ind w:left="4320" w:hanging="360"/>
      </w:pPr>
      <w:rPr>
        <w:rFonts w:hint="default" w:ascii="Arial" w:hAnsi="Arial"/>
      </w:rPr>
    </w:lvl>
    <w:lvl w:ilvl="6" w:tplc="B47A371A" w:tentative="1">
      <w:start w:val="1"/>
      <w:numFmt w:val="bullet"/>
      <w:lvlText w:val="•"/>
      <w:lvlJc w:val="left"/>
      <w:pPr>
        <w:tabs>
          <w:tab w:val="num" w:pos="5040"/>
        </w:tabs>
        <w:ind w:left="5040" w:hanging="360"/>
      </w:pPr>
      <w:rPr>
        <w:rFonts w:hint="default" w:ascii="Arial" w:hAnsi="Arial"/>
      </w:rPr>
    </w:lvl>
    <w:lvl w:ilvl="7" w:tplc="6A0CC18A" w:tentative="1">
      <w:start w:val="1"/>
      <w:numFmt w:val="bullet"/>
      <w:lvlText w:val="•"/>
      <w:lvlJc w:val="left"/>
      <w:pPr>
        <w:tabs>
          <w:tab w:val="num" w:pos="5760"/>
        </w:tabs>
        <w:ind w:left="5760" w:hanging="360"/>
      </w:pPr>
      <w:rPr>
        <w:rFonts w:hint="default" w:ascii="Arial" w:hAnsi="Arial"/>
      </w:rPr>
    </w:lvl>
    <w:lvl w:ilvl="8" w:tplc="51DA8EF6" w:tentative="1">
      <w:start w:val="1"/>
      <w:numFmt w:val="bullet"/>
      <w:lvlText w:val="•"/>
      <w:lvlJc w:val="left"/>
      <w:pPr>
        <w:tabs>
          <w:tab w:val="num" w:pos="6480"/>
        </w:tabs>
        <w:ind w:left="6480" w:hanging="360"/>
      </w:pPr>
      <w:rPr>
        <w:rFonts w:hint="default" w:ascii="Arial" w:hAnsi="Arial"/>
      </w:rPr>
    </w:lvl>
  </w:abstractNum>
  <w:abstractNum w:abstractNumId="13" w15:restartNumberingAfterBreak="0">
    <w:nsid w:val="36797B75"/>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87D5753"/>
    <w:multiLevelType w:val="hybridMultilevel"/>
    <w:tmpl w:val="BA32C362"/>
    <w:lvl w:ilvl="0" w:tplc="35348570">
      <w:start w:val="1"/>
      <w:numFmt w:val="bullet"/>
      <w:lvlText w:val="-"/>
      <w:lvlJc w:val="left"/>
      <w:pPr>
        <w:ind w:left="720" w:hanging="360"/>
      </w:pPr>
      <w:rPr>
        <w:rFonts w:hint="default" w:ascii="Times New Roman" w:hAnsi="Times New Roman" w:cs="Times New Roman"/>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15" w15:restartNumberingAfterBreak="0">
    <w:nsid w:val="3D56408B"/>
    <w:multiLevelType w:val="hybridMultilevel"/>
    <w:tmpl w:val="0FB4B79E"/>
    <w:lvl w:ilvl="0" w:tplc="04150001">
      <w:start w:val="1"/>
      <w:numFmt w:val="bullet"/>
      <w:lvlText w:val=""/>
      <w:lvlJc w:val="left"/>
      <w:pPr>
        <w:ind w:left="1440" w:hanging="360"/>
      </w:pPr>
      <w:rPr>
        <w:rFonts w:hint="default" w:ascii="Symbol" w:hAnsi="Symbol"/>
      </w:rPr>
    </w:lvl>
    <w:lvl w:ilvl="1" w:tplc="04150003" w:tentative="1">
      <w:start w:val="1"/>
      <w:numFmt w:val="bullet"/>
      <w:lvlText w:val="o"/>
      <w:lvlJc w:val="left"/>
      <w:pPr>
        <w:ind w:left="2160" w:hanging="360"/>
      </w:pPr>
      <w:rPr>
        <w:rFonts w:hint="default" w:ascii="Courier New" w:hAnsi="Courier New" w:cs="Courier New"/>
      </w:rPr>
    </w:lvl>
    <w:lvl w:ilvl="2" w:tplc="04150005" w:tentative="1">
      <w:start w:val="1"/>
      <w:numFmt w:val="bullet"/>
      <w:lvlText w:val=""/>
      <w:lvlJc w:val="left"/>
      <w:pPr>
        <w:ind w:left="2880" w:hanging="360"/>
      </w:pPr>
      <w:rPr>
        <w:rFonts w:hint="default" w:ascii="Wingdings" w:hAnsi="Wingdings"/>
      </w:rPr>
    </w:lvl>
    <w:lvl w:ilvl="3" w:tplc="04150001" w:tentative="1">
      <w:start w:val="1"/>
      <w:numFmt w:val="bullet"/>
      <w:lvlText w:val=""/>
      <w:lvlJc w:val="left"/>
      <w:pPr>
        <w:ind w:left="3600" w:hanging="360"/>
      </w:pPr>
      <w:rPr>
        <w:rFonts w:hint="default" w:ascii="Symbol" w:hAnsi="Symbol"/>
      </w:rPr>
    </w:lvl>
    <w:lvl w:ilvl="4" w:tplc="04150003" w:tentative="1">
      <w:start w:val="1"/>
      <w:numFmt w:val="bullet"/>
      <w:lvlText w:val="o"/>
      <w:lvlJc w:val="left"/>
      <w:pPr>
        <w:ind w:left="4320" w:hanging="360"/>
      </w:pPr>
      <w:rPr>
        <w:rFonts w:hint="default" w:ascii="Courier New" w:hAnsi="Courier New" w:cs="Courier New"/>
      </w:rPr>
    </w:lvl>
    <w:lvl w:ilvl="5" w:tplc="04150005" w:tentative="1">
      <w:start w:val="1"/>
      <w:numFmt w:val="bullet"/>
      <w:lvlText w:val=""/>
      <w:lvlJc w:val="left"/>
      <w:pPr>
        <w:ind w:left="5040" w:hanging="360"/>
      </w:pPr>
      <w:rPr>
        <w:rFonts w:hint="default" w:ascii="Wingdings" w:hAnsi="Wingdings"/>
      </w:rPr>
    </w:lvl>
    <w:lvl w:ilvl="6" w:tplc="04150001" w:tentative="1">
      <w:start w:val="1"/>
      <w:numFmt w:val="bullet"/>
      <w:lvlText w:val=""/>
      <w:lvlJc w:val="left"/>
      <w:pPr>
        <w:ind w:left="5760" w:hanging="360"/>
      </w:pPr>
      <w:rPr>
        <w:rFonts w:hint="default" w:ascii="Symbol" w:hAnsi="Symbol"/>
      </w:rPr>
    </w:lvl>
    <w:lvl w:ilvl="7" w:tplc="04150003" w:tentative="1">
      <w:start w:val="1"/>
      <w:numFmt w:val="bullet"/>
      <w:lvlText w:val="o"/>
      <w:lvlJc w:val="left"/>
      <w:pPr>
        <w:ind w:left="6480" w:hanging="360"/>
      </w:pPr>
      <w:rPr>
        <w:rFonts w:hint="default" w:ascii="Courier New" w:hAnsi="Courier New" w:cs="Courier New"/>
      </w:rPr>
    </w:lvl>
    <w:lvl w:ilvl="8" w:tplc="04150005" w:tentative="1">
      <w:start w:val="1"/>
      <w:numFmt w:val="bullet"/>
      <w:lvlText w:val=""/>
      <w:lvlJc w:val="left"/>
      <w:pPr>
        <w:ind w:left="7200" w:hanging="360"/>
      </w:pPr>
      <w:rPr>
        <w:rFonts w:hint="default" w:ascii="Wingdings" w:hAnsi="Wingdings"/>
      </w:rPr>
    </w:lvl>
  </w:abstractNum>
  <w:abstractNum w:abstractNumId="16" w15:restartNumberingAfterBreak="0">
    <w:nsid w:val="3D7F02E2"/>
    <w:multiLevelType w:val="hybridMultilevel"/>
    <w:tmpl w:val="8F9CD084"/>
    <w:lvl w:ilvl="0" w:tplc="35348570">
      <w:start w:val="1"/>
      <w:numFmt w:val="bullet"/>
      <w:lvlText w:val="-"/>
      <w:lvlJc w:val="left"/>
      <w:pPr>
        <w:ind w:left="1004" w:hanging="360"/>
      </w:pPr>
      <w:rPr>
        <w:rFonts w:hint="default" w:ascii="Times New Roman" w:hAnsi="Times New Roman" w:cs="Times New Roman"/>
      </w:rPr>
    </w:lvl>
    <w:lvl w:ilvl="1" w:tplc="04150003">
      <w:start w:val="1"/>
      <w:numFmt w:val="bullet"/>
      <w:lvlText w:val="o"/>
      <w:lvlJc w:val="left"/>
      <w:pPr>
        <w:ind w:left="1724" w:hanging="360"/>
      </w:pPr>
      <w:rPr>
        <w:rFonts w:hint="default" w:ascii="Courier New" w:hAnsi="Courier New" w:cs="Courier New"/>
      </w:rPr>
    </w:lvl>
    <w:lvl w:ilvl="2" w:tplc="04150005" w:tentative="1">
      <w:start w:val="1"/>
      <w:numFmt w:val="bullet"/>
      <w:lvlText w:val=""/>
      <w:lvlJc w:val="left"/>
      <w:pPr>
        <w:ind w:left="2444" w:hanging="360"/>
      </w:pPr>
      <w:rPr>
        <w:rFonts w:hint="default" w:ascii="Wingdings" w:hAnsi="Wingdings"/>
      </w:rPr>
    </w:lvl>
    <w:lvl w:ilvl="3" w:tplc="04150001" w:tentative="1">
      <w:start w:val="1"/>
      <w:numFmt w:val="bullet"/>
      <w:lvlText w:val=""/>
      <w:lvlJc w:val="left"/>
      <w:pPr>
        <w:ind w:left="3164" w:hanging="360"/>
      </w:pPr>
      <w:rPr>
        <w:rFonts w:hint="default" w:ascii="Symbol" w:hAnsi="Symbol"/>
      </w:rPr>
    </w:lvl>
    <w:lvl w:ilvl="4" w:tplc="04150003" w:tentative="1">
      <w:start w:val="1"/>
      <w:numFmt w:val="bullet"/>
      <w:lvlText w:val="o"/>
      <w:lvlJc w:val="left"/>
      <w:pPr>
        <w:ind w:left="3884" w:hanging="360"/>
      </w:pPr>
      <w:rPr>
        <w:rFonts w:hint="default" w:ascii="Courier New" w:hAnsi="Courier New" w:cs="Courier New"/>
      </w:rPr>
    </w:lvl>
    <w:lvl w:ilvl="5" w:tplc="04150005" w:tentative="1">
      <w:start w:val="1"/>
      <w:numFmt w:val="bullet"/>
      <w:lvlText w:val=""/>
      <w:lvlJc w:val="left"/>
      <w:pPr>
        <w:ind w:left="4604" w:hanging="360"/>
      </w:pPr>
      <w:rPr>
        <w:rFonts w:hint="default" w:ascii="Wingdings" w:hAnsi="Wingdings"/>
      </w:rPr>
    </w:lvl>
    <w:lvl w:ilvl="6" w:tplc="04150001" w:tentative="1">
      <w:start w:val="1"/>
      <w:numFmt w:val="bullet"/>
      <w:lvlText w:val=""/>
      <w:lvlJc w:val="left"/>
      <w:pPr>
        <w:ind w:left="5324" w:hanging="360"/>
      </w:pPr>
      <w:rPr>
        <w:rFonts w:hint="default" w:ascii="Symbol" w:hAnsi="Symbol"/>
      </w:rPr>
    </w:lvl>
    <w:lvl w:ilvl="7" w:tplc="04150003" w:tentative="1">
      <w:start w:val="1"/>
      <w:numFmt w:val="bullet"/>
      <w:lvlText w:val="o"/>
      <w:lvlJc w:val="left"/>
      <w:pPr>
        <w:ind w:left="6044" w:hanging="360"/>
      </w:pPr>
      <w:rPr>
        <w:rFonts w:hint="default" w:ascii="Courier New" w:hAnsi="Courier New" w:cs="Courier New"/>
      </w:rPr>
    </w:lvl>
    <w:lvl w:ilvl="8" w:tplc="04150005" w:tentative="1">
      <w:start w:val="1"/>
      <w:numFmt w:val="bullet"/>
      <w:lvlText w:val=""/>
      <w:lvlJc w:val="left"/>
      <w:pPr>
        <w:ind w:left="6764" w:hanging="360"/>
      </w:pPr>
      <w:rPr>
        <w:rFonts w:hint="default" w:ascii="Wingdings" w:hAnsi="Wingdings"/>
      </w:rPr>
    </w:lvl>
  </w:abstractNum>
  <w:abstractNum w:abstractNumId="17" w15:restartNumberingAfterBreak="0">
    <w:nsid w:val="3F16684D"/>
    <w:multiLevelType w:val="hybridMultilevel"/>
    <w:tmpl w:val="32BE318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3F7E7A61"/>
    <w:multiLevelType w:val="hybridMultilevel"/>
    <w:tmpl w:val="5FC44E6C"/>
    <w:lvl w:ilvl="0" w:tplc="04150011">
      <w:start w:val="1"/>
      <w:numFmt w:val="decimal"/>
      <w:lvlText w:val="%1)"/>
      <w:lvlJc w:val="left"/>
      <w:pPr>
        <w:ind w:left="100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19" w15:restartNumberingAfterBreak="0">
    <w:nsid w:val="40E8573F"/>
    <w:multiLevelType w:val="hybridMultilevel"/>
    <w:tmpl w:val="0D60666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42783631"/>
    <w:multiLevelType w:val="hybridMultilevel"/>
    <w:tmpl w:val="074A20E4"/>
    <w:lvl w:ilvl="0" w:tplc="8CB800F8">
      <w:start w:val="1"/>
      <w:numFmt w:val="lowerRoman"/>
      <w:lvlText w:val="(%1)"/>
      <w:lvlJc w:val="left"/>
      <w:pPr>
        <w:ind w:left="1004" w:hanging="720"/>
      </w:pPr>
      <w:rPr>
        <w:rFonts w:hint="default"/>
      </w:rPr>
    </w:lvl>
    <w:lvl w:ilvl="1" w:tplc="04150017">
      <w:start w:val="1"/>
      <w:numFmt w:val="lowerLetter"/>
      <w:lvlText w:val="%2)"/>
      <w:lvlJc w:val="left"/>
      <w:pPr>
        <w:ind w:left="1920" w:hanging="360"/>
      </w:pPr>
    </w:lvl>
    <w:lvl w:ilvl="2" w:tplc="0415001B" w:tentative="1">
      <w:start w:val="1"/>
      <w:numFmt w:val="lowerRoman"/>
      <w:lvlText w:val="%3."/>
      <w:lvlJc w:val="right"/>
      <w:pPr>
        <w:ind w:left="2084" w:hanging="180"/>
      </w:pPr>
    </w:lvl>
    <w:lvl w:ilvl="3" w:tplc="0415000F" w:tentative="1">
      <w:start w:val="1"/>
      <w:numFmt w:val="decimal"/>
      <w:lvlText w:val="%4."/>
      <w:lvlJc w:val="left"/>
      <w:pPr>
        <w:ind w:left="2804" w:hanging="360"/>
      </w:pPr>
    </w:lvl>
    <w:lvl w:ilvl="4" w:tplc="04150019" w:tentative="1">
      <w:start w:val="1"/>
      <w:numFmt w:val="lowerLetter"/>
      <w:lvlText w:val="%5."/>
      <w:lvlJc w:val="left"/>
      <w:pPr>
        <w:ind w:left="3524" w:hanging="360"/>
      </w:pPr>
    </w:lvl>
    <w:lvl w:ilvl="5" w:tplc="0415001B" w:tentative="1">
      <w:start w:val="1"/>
      <w:numFmt w:val="lowerRoman"/>
      <w:lvlText w:val="%6."/>
      <w:lvlJc w:val="right"/>
      <w:pPr>
        <w:ind w:left="4244" w:hanging="180"/>
      </w:pPr>
    </w:lvl>
    <w:lvl w:ilvl="6" w:tplc="0415000F" w:tentative="1">
      <w:start w:val="1"/>
      <w:numFmt w:val="decimal"/>
      <w:lvlText w:val="%7."/>
      <w:lvlJc w:val="left"/>
      <w:pPr>
        <w:ind w:left="4964" w:hanging="360"/>
      </w:pPr>
    </w:lvl>
    <w:lvl w:ilvl="7" w:tplc="04150019" w:tentative="1">
      <w:start w:val="1"/>
      <w:numFmt w:val="lowerLetter"/>
      <w:lvlText w:val="%8."/>
      <w:lvlJc w:val="left"/>
      <w:pPr>
        <w:ind w:left="5684" w:hanging="360"/>
      </w:pPr>
    </w:lvl>
    <w:lvl w:ilvl="8" w:tplc="0415001B" w:tentative="1">
      <w:start w:val="1"/>
      <w:numFmt w:val="lowerRoman"/>
      <w:lvlText w:val="%9."/>
      <w:lvlJc w:val="right"/>
      <w:pPr>
        <w:ind w:left="6404" w:hanging="180"/>
      </w:pPr>
    </w:lvl>
  </w:abstractNum>
  <w:abstractNum w:abstractNumId="21" w15:restartNumberingAfterBreak="0">
    <w:nsid w:val="44647803"/>
    <w:multiLevelType w:val="hybridMultilevel"/>
    <w:tmpl w:val="94620B02"/>
    <w:lvl w:ilvl="0" w:tplc="C44ACF24">
      <w:start w:val="1"/>
      <w:numFmt w:val="bullet"/>
      <w:lvlText w:val="–"/>
      <w:lvlJc w:val="left"/>
      <w:pPr>
        <w:ind w:left="1429" w:hanging="360"/>
      </w:pPr>
      <w:rPr>
        <w:rFonts w:hint="default" w:ascii="Calibri" w:hAnsi="Calibri"/>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22" w15:restartNumberingAfterBreak="0">
    <w:nsid w:val="4AC767E6"/>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B9D00D3"/>
    <w:multiLevelType w:val="hybridMultilevel"/>
    <w:tmpl w:val="A9E07D12"/>
    <w:lvl w:ilvl="0" w:tplc="844E3C44">
      <w:start w:val="1"/>
      <w:numFmt w:val="bullet"/>
      <w:lvlText w:val="•"/>
      <w:lvlJc w:val="left"/>
      <w:pPr>
        <w:tabs>
          <w:tab w:val="num" w:pos="720"/>
        </w:tabs>
        <w:ind w:left="720" w:hanging="360"/>
      </w:pPr>
      <w:rPr>
        <w:rFonts w:hint="default" w:ascii="Arial" w:hAnsi="Arial"/>
      </w:rPr>
    </w:lvl>
    <w:lvl w:ilvl="1" w:tplc="55E6E7A4" w:tentative="1">
      <w:start w:val="1"/>
      <w:numFmt w:val="bullet"/>
      <w:lvlText w:val="•"/>
      <w:lvlJc w:val="left"/>
      <w:pPr>
        <w:tabs>
          <w:tab w:val="num" w:pos="1440"/>
        </w:tabs>
        <w:ind w:left="1440" w:hanging="360"/>
      </w:pPr>
      <w:rPr>
        <w:rFonts w:hint="default" w:ascii="Arial" w:hAnsi="Arial"/>
      </w:rPr>
    </w:lvl>
    <w:lvl w:ilvl="2" w:tplc="19923FD4" w:tentative="1">
      <w:start w:val="1"/>
      <w:numFmt w:val="bullet"/>
      <w:lvlText w:val="•"/>
      <w:lvlJc w:val="left"/>
      <w:pPr>
        <w:tabs>
          <w:tab w:val="num" w:pos="2160"/>
        </w:tabs>
        <w:ind w:left="2160" w:hanging="360"/>
      </w:pPr>
      <w:rPr>
        <w:rFonts w:hint="default" w:ascii="Arial" w:hAnsi="Arial"/>
      </w:rPr>
    </w:lvl>
    <w:lvl w:ilvl="3" w:tplc="F484F67E" w:tentative="1">
      <w:start w:val="1"/>
      <w:numFmt w:val="bullet"/>
      <w:lvlText w:val="•"/>
      <w:lvlJc w:val="left"/>
      <w:pPr>
        <w:tabs>
          <w:tab w:val="num" w:pos="2880"/>
        </w:tabs>
        <w:ind w:left="2880" w:hanging="360"/>
      </w:pPr>
      <w:rPr>
        <w:rFonts w:hint="default" w:ascii="Arial" w:hAnsi="Arial"/>
      </w:rPr>
    </w:lvl>
    <w:lvl w:ilvl="4" w:tplc="E204793E" w:tentative="1">
      <w:start w:val="1"/>
      <w:numFmt w:val="bullet"/>
      <w:lvlText w:val="•"/>
      <w:lvlJc w:val="left"/>
      <w:pPr>
        <w:tabs>
          <w:tab w:val="num" w:pos="3600"/>
        </w:tabs>
        <w:ind w:left="3600" w:hanging="360"/>
      </w:pPr>
      <w:rPr>
        <w:rFonts w:hint="default" w:ascii="Arial" w:hAnsi="Arial"/>
      </w:rPr>
    </w:lvl>
    <w:lvl w:ilvl="5" w:tplc="BAF24938" w:tentative="1">
      <w:start w:val="1"/>
      <w:numFmt w:val="bullet"/>
      <w:lvlText w:val="•"/>
      <w:lvlJc w:val="left"/>
      <w:pPr>
        <w:tabs>
          <w:tab w:val="num" w:pos="4320"/>
        </w:tabs>
        <w:ind w:left="4320" w:hanging="360"/>
      </w:pPr>
      <w:rPr>
        <w:rFonts w:hint="default" w:ascii="Arial" w:hAnsi="Arial"/>
      </w:rPr>
    </w:lvl>
    <w:lvl w:ilvl="6" w:tplc="7DC46B24" w:tentative="1">
      <w:start w:val="1"/>
      <w:numFmt w:val="bullet"/>
      <w:lvlText w:val="•"/>
      <w:lvlJc w:val="left"/>
      <w:pPr>
        <w:tabs>
          <w:tab w:val="num" w:pos="5040"/>
        </w:tabs>
        <w:ind w:left="5040" w:hanging="360"/>
      </w:pPr>
      <w:rPr>
        <w:rFonts w:hint="default" w:ascii="Arial" w:hAnsi="Arial"/>
      </w:rPr>
    </w:lvl>
    <w:lvl w:ilvl="7" w:tplc="B1A49536" w:tentative="1">
      <w:start w:val="1"/>
      <w:numFmt w:val="bullet"/>
      <w:lvlText w:val="•"/>
      <w:lvlJc w:val="left"/>
      <w:pPr>
        <w:tabs>
          <w:tab w:val="num" w:pos="5760"/>
        </w:tabs>
        <w:ind w:left="5760" w:hanging="360"/>
      </w:pPr>
      <w:rPr>
        <w:rFonts w:hint="default" w:ascii="Arial" w:hAnsi="Arial"/>
      </w:rPr>
    </w:lvl>
    <w:lvl w:ilvl="8" w:tplc="C8E8016C" w:tentative="1">
      <w:start w:val="1"/>
      <w:numFmt w:val="bullet"/>
      <w:lvlText w:val="•"/>
      <w:lvlJc w:val="left"/>
      <w:pPr>
        <w:tabs>
          <w:tab w:val="num" w:pos="6480"/>
        </w:tabs>
        <w:ind w:left="6480" w:hanging="360"/>
      </w:pPr>
      <w:rPr>
        <w:rFonts w:hint="default" w:ascii="Arial" w:hAnsi="Arial"/>
      </w:rPr>
    </w:lvl>
  </w:abstractNum>
  <w:abstractNum w:abstractNumId="24" w15:restartNumberingAfterBreak="0">
    <w:nsid w:val="4F400FE9"/>
    <w:multiLevelType w:val="hybridMultilevel"/>
    <w:tmpl w:val="0388EBB4"/>
    <w:lvl w:ilvl="0" w:tplc="1C6CA094">
      <w:start w:val="1"/>
      <w:numFmt w:val="bullet"/>
      <w:lvlText w:val="•"/>
      <w:lvlJc w:val="left"/>
      <w:pPr>
        <w:tabs>
          <w:tab w:val="num" w:pos="720"/>
        </w:tabs>
        <w:ind w:left="720" w:hanging="360"/>
      </w:pPr>
      <w:rPr>
        <w:rFonts w:hint="default" w:ascii="Arial" w:hAnsi="Arial"/>
      </w:rPr>
    </w:lvl>
    <w:lvl w:ilvl="1" w:tplc="E9C01FBE" w:tentative="1">
      <w:start w:val="1"/>
      <w:numFmt w:val="bullet"/>
      <w:lvlText w:val="•"/>
      <w:lvlJc w:val="left"/>
      <w:pPr>
        <w:tabs>
          <w:tab w:val="num" w:pos="1440"/>
        </w:tabs>
        <w:ind w:left="1440" w:hanging="360"/>
      </w:pPr>
      <w:rPr>
        <w:rFonts w:hint="default" w:ascii="Arial" w:hAnsi="Arial"/>
      </w:rPr>
    </w:lvl>
    <w:lvl w:ilvl="2" w:tplc="12FE0A84" w:tentative="1">
      <w:start w:val="1"/>
      <w:numFmt w:val="bullet"/>
      <w:lvlText w:val="•"/>
      <w:lvlJc w:val="left"/>
      <w:pPr>
        <w:tabs>
          <w:tab w:val="num" w:pos="2160"/>
        </w:tabs>
        <w:ind w:left="2160" w:hanging="360"/>
      </w:pPr>
      <w:rPr>
        <w:rFonts w:hint="default" w:ascii="Arial" w:hAnsi="Arial"/>
      </w:rPr>
    </w:lvl>
    <w:lvl w:ilvl="3" w:tplc="A3521B2C" w:tentative="1">
      <w:start w:val="1"/>
      <w:numFmt w:val="bullet"/>
      <w:lvlText w:val="•"/>
      <w:lvlJc w:val="left"/>
      <w:pPr>
        <w:tabs>
          <w:tab w:val="num" w:pos="2880"/>
        </w:tabs>
        <w:ind w:left="2880" w:hanging="360"/>
      </w:pPr>
      <w:rPr>
        <w:rFonts w:hint="default" w:ascii="Arial" w:hAnsi="Arial"/>
      </w:rPr>
    </w:lvl>
    <w:lvl w:ilvl="4" w:tplc="CE40F084" w:tentative="1">
      <w:start w:val="1"/>
      <w:numFmt w:val="bullet"/>
      <w:lvlText w:val="•"/>
      <w:lvlJc w:val="left"/>
      <w:pPr>
        <w:tabs>
          <w:tab w:val="num" w:pos="3600"/>
        </w:tabs>
        <w:ind w:left="3600" w:hanging="360"/>
      </w:pPr>
      <w:rPr>
        <w:rFonts w:hint="default" w:ascii="Arial" w:hAnsi="Arial"/>
      </w:rPr>
    </w:lvl>
    <w:lvl w:ilvl="5" w:tplc="AF945080" w:tentative="1">
      <w:start w:val="1"/>
      <w:numFmt w:val="bullet"/>
      <w:lvlText w:val="•"/>
      <w:lvlJc w:val="left"/>
      <w:pPr>
        <w:tabs>
          <w:tab w:val="num" w:pos="4320"/>
        </w:tabs>
        <w:ind w:left="4320" w:hanging="360"/>
      </w:pPr>
      <w:rPr>
        <w:rFonts w:hint="default" w:ascii="Arial" w:hAnsi="Arial"/>
      </w:rPr>
    </w:lvl>
    <w:lvl w:ilvl="6" w:tplc="A05C6EDC" w:tentative="1">
      <w:start w:val="1"/>
      <w:numFmt w:val="bullet"/>
      <w:lvlText w:val="•"/>
      <w:lvlJc w:val="left"/>
      <w:pPr>
        <w:tabs>
          <w:tab w:val="num" w:pos="5040"/>
        </w:tabs>
        <w:ind w:left="5040" w:hanging="360"/>
      </w:pPr>
      <w:rPr>
        <w:rFonts w:hint="default" w:ascii="Arial" w:hAnsi="Arial"/>
      </w:rPr>
    </w:lvl>
    <w:lvl w:ilvl="7" w:tplc="6952F716" w:tentative="1">
      <w:start w:val="1"/>
      <w:numFmt w:val="bullet"/>
      <w:lvlText w:val="•"/>
      <w:lvlJc w:val="left"/>
      <w:pPr>
        <w:tabs>
          <w:tab w:val="num" w:pos="5760"/>
        </w:tabs>
        <w:ind w:left="5760" w:hanging="360"/>
      </w:pPr>
      <w:rPr>
        <w:rFonts w:hint="default" w:ascii="Arial" w:hAnsi="Arial"/>
      </w:rPr>
    </w:lvl>
    <w:lvl w:ilvl="8" w:tplc="A19C7F8C" w:tentative="1">
      <w:start w:val="1"/>
      <w:numFmt w:val="bullet"/>
      <w:lvlText w:val="•"/>
      <w:lvlJc w:val="left"/>
      <w:pPr>
        <w:tabs>
          <w:tab w:val="num" w:pos="6480"/>
        </w:tabs>
        <w:ind w:left="6480" w:hanging="360"/>
      </w:pPr>
      <w:rPr>
        <w:rFonts w:hint="default" w:ascii="Arial" w:hAnsi="Arial"/>
      </w:rPr>
    </w:lvl>
  </w:abstractNum>
  <w:abstractNum w:abstractNumId="25" w15:restartNumberingAfterBreak="0">
    <w:nsid w:val="56DC06F6"/>
    <w:multiLevelType w:val="hybridMultilevel"/>
    <w:tmpl w:val="9780AEFC"/>
    <w:lvl w:ilvl="0" w:tplc="35348570">
      <w:start w:val="1"/>
      <w:numFmt w:val="bullet"/>
      <w:lvlText w:val="-"/>
      <w:lvlJc w:val="left"/>
      <w:pPr>
        <w:ind w:left="720" w:hanging="360"/>
      </w:pPr>
      <w:rPr>
        <w:rFonts w:hint="default" w:ascii="Times New Roman" w:hAnsi="Times New Roman" w:cs="Times New Roman"/>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26" w15:restartNumberingAfterBreak="0">
    <w:nsid w:val="587964CA"/>
    <w:multiLevelType w:val="hybridMultilevel"/>
    <w:tmpl w:val="DA9056F8"/>
    <w:lvl w:ilvl="0" w:tplc="04150011">
      <w:start w:val="1"/>
      <w:numFmt w:val="decimal"/>
      <w:lvlText w:val="%1)"/>
      <w:lvlJc w:val="left"/>
      <w:pPr>
        <w:ind w:left="100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27" w15:restartNumberingAfterBreak="0">
    <w:nsid w:val="608F2736"/>
    <w:multiLevelType w:val="hybridMultilevel"/>
    <w:tmpl w:val="14F8D5AE"/>
    <w:lvl w:ilvl="0" w:tplc="F95A91B2">
      <w:start w:val="1"/>
      <w:numFmt w:val="bullet"/>
      <w:lvlText w:val="•"/>
      <w:lvlJc w:val="left"/>
      <w:pPr>
        <w:tabs>
          <w:tab w:val="num" w:pos="720"/>
        </w:tabs>
        <w:ind w:left="720" w:hanging="360"/>
      </w:pPr>
      <w:rPr>
        <w:rFonts w:hint="default" w:ascii="Arial" w:hAnsi="Arial"/>
      </w:rPr>
    </w:lvl>
    <w:lvl w:ilvl="1" w:tplc="D986998E" w:tentative="1">
      <w:start w:val="1"/>
      <w:numFmt w:val="bullet"/>
      <w:lvlText w:val="•"/>
      <w:lvlJc w:val="left"/>
      <w:pPr>
        <w:tabs>
          <w:tab w:val="num" w:pos="1440"/>
        </w:tabs>
        <w:ind w:left="1440" w:hanging="360"/>
      </w:pPr>
      <w:rPr>
        <w:rFonts w:hint="default" w:ascii="Arial" w:hAnsi="Arial"/>
      </w:rPr>
    </w:lvl>
    <w:lvl w:ilvl="2" w:tplc="4C5A902C" w:tentative="1">
      <w:start w:val="1"/>
      <w:numFmt w:val="bullet"/>
      <w:lvlText w:val="•"/>
      <w:lvlJc w:val="left"/>
      <w:pPr>
        <w:tabs>
          <w:tab w:val="num" w:pos="2160"/>
        </w:tabs>
        <w:ind w:left="2160" w:hanging="360"/>
      </w:pPr>
      <w:rPr>
        <w:rFonts w:hint="default" w:ascii="Arial" w:hAnsi="Arial"/>
      </w:rPr>
    </w:lvl>
    <w:lvl w:ilvl="3" w:tplc="703AD190" w:tentative="1">
      <w:start w:val="1"/>
      <w:numFmt w:val="bullet"/>
      <w:lvlText w:val="•"/>
      <w:lvlJc w:val="left"/>
      <w:pPr>
        <w:tabs>
          <w:tab w:val="num" w:pos="2880"/>
        </w:tabs>
        <w:ind w:left="2880" w:hanging="360"/>
      </w:pPr>
      <w:rPr>
        <w:rFonts w:hint="default" w:ascii="Arial" w:hAnsi="Arial"/>
      </w:rPr>
    </w:lvl>
    <w:lvl w:ilvl="4" w:tplc="25769CCC" w:tentative="1">
      <w:start w:val="1"/>
      <w:numFmt w:val="bullet"/>
      <w:lvlText w:val="•"/>
      <w:lvlJc w:val="left"/>
      <w:pPr>
        <w:tabs>
          <w:tab w:val="num" w:pos="3600"/>
        </w:tabs>
        <w:ind w:left="3600" w:hanging="360"/>
      </w:pPr>
      <w:rPr>
        <w:rFonts w:hint="default" w:ascii="Arial" w:hAnsi="Arial"/>
      </w:rPr>
    </w:lvl>
    <w:lvl w:ilvl="5" w:tplc="A6081668" w:tentative="1">
      <w:start w:val="1"/>
      <w:numFmt w:val="bullet"/>
      <w:lvlText w:val="•"/>
      <w:lvlJc w:val="left"/>
      <w:pPr>
        <w:tabs>
          <w:tab w:val="num" w:pos="4320"/>
        </w:tabs>
        <w:ind w:left="4320" w:hanging="360"/>
      </w:pPr>
      <w:rPr>
        <w:rFonts w:hint="default" w:ascii="Arial" w:hAnsi="Arial"/>
      </w:rPr>
    </w:lvl>
    <w:lvl w:ilvl="6" w:tplc="F3A83D5E" w:tentative="1">
      <w:start w:val="1"/>
      <w:numFmt w:val="bullet"/>
      <w:lvlText w:val="•"/>
      <w:lvlJc w:val="left"/>
      <w:pPr>
        <w:tabs>
          <w:tab w:val="num" w:pos="5040"/>
        </w:tabs>
        <w:ind w:left="5040" w:hanging="360"/>
      </w:pPr>
      <w:rPr>
        <w:rFonts w:hint="default" w:ascii="Arial" w:hAnsi="Arial"/>
      </w:rPr>
    </w:lvl>
    <w:lvl w:ilvl="7" w:tplc="BA94480A" w:tentative="1">
      <w:start w:val="1"/>
      <w:numFmt w:val="bullet"/>
      <w:lvlText w:val="•"/>
      <w:lvlJc w:val="left"/>
      <w:pPr>
        <w:tabs>
          <w:tab w:val="num" w:pos="5760"/>
        </w:tabs>
        <w:ind w:left="5760" w:hanging="360"/>
      </w:pPr>
      <w:rPr>
        <w:rFonts w:hint="default" w:ascii="Arial" w:hAnsi="Arial"/>
      </w:rPr>
    </w:lvl>
    <w:lvl w:ilvl="8" w:tplc="F35A7EBA" w:tentative="1">
      <w:start w:val="1"/>
      <w:numFmt w:val="bullet"/>
      <w:lvlText w:val="•"/>
      <w:lvlJc w:val="left"/>
      <w:pPr>
        <w:tabs>
          <w:tab w:val="num" w:pos="6480"/>
        </w:tabs>
        <w:ind w:left="6480" w:hanging="360"/>
      </w:pPr>
      <w:rPr>
        <w:rFonts w:hint="default" w:ascii="Arial" w:hAnsi="Arial"/>
      </w:rPr>
    </w:lvl>
  </w:abstractNum>
  <w:abstractNum w:abstractNumId="28" w15:restartNumberingAfterBreak="0">
    <w:nsid w:val="68E0374B"/>
    <w:multiLevelType w:val="hybridMultilevel"/>
    <w:tmpl w:val="94ECBCE4"/>
    <w:lvl w:ilvl="0" w:tplc="0415000F">
      <w:start w:val="1"/>
      <w:numFmt w:val="decimal"/>
      <w:lvlText w:val="%1."/>
      <w:lvlJc w:val="left"/>
      <w:pPr>
        <w:ind w:left="720" w:hanging="360"/>
      </w:pPr>
      <w:rPr>
        <w:rFonts w:hint="default"/>
      </w:rPr>
    </w:lvl>
    <w:lvl w:ilvl="1" w:tplc="2084C56C">
      <w:start w:val="1"/>
      <w:numFmt w:val="lowerLetter"/>
      <w:lvlText w:val="%2)"/>
      <w:lvlJc w:val="left"/>
      <w:pPr>
        <w:ind w:left="1440" w:hanging="360"/>
      </w:pPr>
      <w:rPr>
        <w:rFonts w:hint="default"/>
      </w:r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 w15:restartNumberingAfterBreak="0">
    <w:nsid w:val="6B02698B"/>
    <w:multiLevelType w:val="hybridMultilevel"/>
    <w:tmpl w:val="8E222FC6"/>
    <w:lvl w:ilvl="0" w:tplc="35348570">
      <w:start w:val="1"/>
      <w:numFmt w:val="bullet"/>
      <w:lvlText w:val="-"/>
      <w:lvlJc w:val="left"/>
      <w:pPr>
        <w:ind w:left="720" w:hanging="360"/>
      </w:pPr>
      <w:rPr>
        <w:rFonts w:hint="default" w:ascii="Times New Roman" w:hAnsi="Times New Roman" w:cs="Times New Roman"/>
      </w:rPr>
    </w:lvl>
    <w:lvl w:ilvl="1" w:tplc="04150003">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30" w15:restartNumberingAfterBreak="0">
    <w:nsid w:val="6C77693F"/>
    <w:multiLevelType w:val="hybridMultilevel"/>
    <w:tmpl w:val="DA5EFE3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D214BAA"/>
    <w:multiLevelType w:val="hybridMultilevel"/>
    <w:tmpl w:val="FAC4E096"/>
    <w:lvl w:ilvl="0" w:tplc="C44ACF24">
      <w:start w:val="1"/>
      <w:numFmt w:val="bullet"/>
      <w:lvlText w:val="–"/>
      <w:lvlJc w:val="left"/>
      <w:pPr>
        <w:ind w:left="1288" w:hanging="360"/>
      </w:pPr>
      <w:rPr>
        <w:rFonts w:hint="default" w:ascii="Calibri" w:hAnsi="Calibri"/>
      </w:rPr>
    </w:lvl>
    <w:lvl w:ilvl="1" w:tplc="04090003" w:tentative="1">
      <w:start w:val="1"/>
      <w:numFmt w:val="bullet"/>
      <w:lvlText w:val="o"/>
      <w:lvlJc w:val="left"/>
      <w:pPr>
        <w:ind w:left="2008" w:hanging="360"/>
      </w:pPr>
      <w:rPr>
        <w:rFonts w:hint="default" w:ascii="Courier New" w:hAnsi="Courier New" w:cs="Courier New"/>
      </w:rPr>
    </w:lvl>
    <w:lvl w:ilvl="2" w:tplc="04090005" w:tentative="1">
      <w:start w:val="1"/>
      <w:numFmt w:val="bullet"/>
      <w:lvlText w:val=""/>
      <w:lvlJc w:val="left"/>
      <w:pPr>
        <w:ind w:left="2728" w:hanging="360"/>
      </w:pPr>
      <w:rPr>
        <w:rFonts w:hint="default" w:ascii="Wingdings" w:hAnsi="Wingdings"/>
      </w:rPr>
    </w:lvl>
    <w:lvl w:ilvl="3" w:tplc="04090001" w:tentative="1">
      <w:start w:val="1"/>
      <w:numFmt w:val="bullet"/>
      <w:lvlText w:val=""/>
      <w:lvlJc w:val="left"/>
      <w:pPr>
        <w:ind w:left="3448" w:hanging="360"/>
      </w:pPr>
      <w:rPr>
        <w:rFonts w:hint="default" w:ascii="Symbol" w:hAnsi="Symbol"/>
      </w:rPr>
    </w:lvl>
    <w:lvl w:ilvl="4" w:tplc="04090003" w:tentative="1">
      <w:start w:val="1"/>
      <w:numFmt w:val="bullet"/>
      <w:lvlText w:val="o"/>
      <w:lvlJc w:val="left"/>
      <w:pPr>
        <w:ind w:left="4168" w:hanging="360"/>
      </w:pPr>
      <w:rPr>
        <w:rFonts w:hint="default" w:ascii="Courier New" w:hAnsi="Courier New" w:cs="Courier New"/>
      </w:rPr>
    </w:lvl>
    <w:lvl w:ilvl="5" w:tplc="04090005" w:tentative="1">
      <w:start w:val="1"/>
      <w:numFmt w:val="bullet"/>
      <w:lvlText w:val=""/>
      <w:lvlJc w:val="left"/>
      <w:pPr>
        <w:ind w:left="4888" w:hanging="360"/>
      </w:pPr>
      <w:rPr>
        <w:rFonts w:hint="default" w:ascii="Wingdings" w:hAnsi="Wingdings"/>
      </w:rPr>
    </w:lvl>
    <w:lvl w:ilvl="6" w:tplc="04090001" w:tentative="1">
      <w:start w:val="1"/>
      <w:numFmt w:val="bullet"/>
      <w:lvlText w:val=""/>
      <w:lvlJc w:val="left"/>
      <w:pPr>
        <w:ind w:left="5608" w:hanging="360"/>
      </w:pPr>
      <w:rPr>
        <w:rFonts w:hint="default" w:ascii="Symbol" w:hAnsi="Symbol"/>
      </w:rPr>
    </w:lvl>
    <w:lvl w:ilvl="7" w:tplc="04090003" w:tentative="1">
      <w:start w:val="1"/>
      <w:numFmt w:val="bullet"/>
      <w:lvlText w:val="o"/>
      <w:lvlJc w:val="left"/>
      <w:pPr>
        <w:ind w:left="6328" w:hanging="360"/>
      </w:pPr>
      <w:rPr>
        <w:rFonts w:hint="default" w:ascii="Courier New" w:hAnsi="Courier New" w:cs="Courier New"/>
      </w:rPr>
    </w:lvl>
    <w:lvl w:ilvl="8" w:tplc="04090005" w:tentative="1">
      <w:start w:val="1"/>
      <w:numFmt w:val="bullet"/>
      <w:lvlText w:val=""/>
      <w:lvlJc w:val="left"/>
      <w:pPr>
        <w:ind w:left="7048" w:hanging="360"/>
      </w:pPr>
      <w:rPr>
        <w:rFonts w:hint="default" w:ascii="Wingdings" w:hAnsi="Wingdings"/>
      </w:rPr>
    </w:lvl>
  </w:abstractNum>
  <w:abstractNum w:abstractNumId="32" w15:restartNumberingAfterBreak="0">
    <w:nsid w:val="6FCC230C"/>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4A07D61"/>
    <w:multiLevelType w:val="multilevel"/>
    <w:tmpl w:val="79B0E8D8"/>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6212883"/>
    <w:multiLevelType w:val="hybridMultilevel"/>
    <w:tmpl w:val="E266289E"/>
    <w:lvl w:ilvl="0" w:tplc="35348570">
      <w:start w:val="1"/>
      <w:numFmt w:val="bullet"/>
      <w:lvlText w:val="-"/>
      <w:lvlJc w:val="left"/>
      <w:pPr>
        <w:ind w:left="720" w:hanging="360"/>
      </w:pPr>
      <w:rPr>
        <w:rFonts w:hint="default" w:ascii="Times New Roman" w:hAnsi="Times New Roman" w:cs="Times New Roman"/>
      </w:rPr>
    </w:lvl>
    <w:lvl w:ilvl="1" w:tplc="04150003">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35" w15:restartNumberingAfterBreak="0">
    <w:nsid w:val="778C07EC"/>
    <w:multiLevelType w:val="hybridMultilevel"/>
    <w:tmpl w:val="9BC2FB94"/>
    <w:lvl w:ilvl="0" w:tplc="72B8773C">
      <w:start w:val="1"/>
      <w:numFmt w:val="decimal"/>
      <w:lvlText w:val="%1)"/>
      <w:lvlJc w:val="left"/>
      <w:pPr>
        <w:ind w:left="644" w:hanging="360"/>
      </w:pPr>
      <w:rPr>
        <w:rFonts w:hint="default"/>
      </w:rPr>
    </w:lvl>
    <w:lvl w:ilvl="1" w:tplc="04150019" w:tentative="1">
      <w:start w:val="1"/>
      <w:numFmt w:val="lowerLetter"/>
      <w:lvlText w:val="%2."/>
      <w:lvlJc w:val="left"/>
      <w:pPr>
        <w:ind w:left="1364" w:hanging="360"/>
      </w:pPr>
    </w:lvl>
    <w:lvl w:ilvl="2" w:tplc="0415001B" w:tentative="1">
      <w:start w:val="1"/>
      <w:numFmt w:val="lowerRoman"/>
      <w:lvlText w:val="%3."/>
      <w:lvlJc w:val="right"/>
      <w:pPr>
        <w:ind w:left="2084" w:hanging="180"/>
      </w:pPr>
    </w:lvl>
    <w:lvl w:ilvl="3" w:tplc="0415000F" w:tentative="1">
      <w:start w:val="1"/>
      <w:numFmt w:val="decimal"/>
      <w:lvlText w:val="%4."/>
      <w:lvlJc w:val="left"/>
      <w:pPr>
        <w:ind w:left="2804" w:hanging="360"/>
      </w:pPr>
    </w:lvl>
    <w:lvl w:ilvl="4" w:tplc="04150019" w:tentative="1">
      <w:start w:val="1"/>
      <w:numFmt w:val="lowerLetter"/>
      <w:lvlText w:val="%5."/>
      <w:lvlJc w:val="left"/>
      <w:pPr>
        <w:ind w:left="3524" w:hanging="360"/>
      </w:pPr>
    </w:lvl>
    <w:lvl w:ilvl="5" w:tplc="0415001B" w:tentative="1">
      <w:start w:val="1"/>
      <w:numFmt w:val="lowerRoman"/>
      <w:lvlText w:val="%6."/>
      <w:lvlJc w:val="right"/>
      <w:pPr>
        <w:ind w:left="4244" w:hanging="180"/>
      </w:pPr>
    </w:lvl>
    <w:lvl w:ilvl="6" w:tplc="0415000F" w:tentative="1">
      <w:start w:val="1"/>
      <w:numFmt w:val="decimal"/>
      <w:lvlText w:val="%7."/>
      <w:lvlJc w:val="left"/>
      <w:pPr>
        <w:ind w:left="4964" w:hanging="360"/>
      </w:pPr>
    </w:lvl>
    <w:lvl w:ilvl="7" w:tplc="04150019" w:tentative="1">
      <w:start w:val="1"/>
      <w:numFmt w:val="lowerLetter"/>
      <w:lvlText w:val="%8."/>
      <w:lvlJc w:val="left"/>
      <w:pPr>
        <w:ind w:left="5684" w:hanging="360"/>
      </w:pPr>
    </w:lvl>
    <w:lvl w:ilvl="8" w:tplc="0415001B" w:tentative="1">
      <w:start w:val="1"/>
      <w:numFmt w:val="lowerRoman"/>
      <w:lvlText w:val="%9."/>
      <w:lvlJc w:val="right"/>
      <w:pPr>
        <w:ind w:left="6404" w:hanging="180"/>
      </w:pPr>
    </w:lvl>
  </w:abstractNum>
  <w:abstractNum w:abstractNumId="36" w15:restartNumberingAfterBreak="0">
    <w:nsid w:val="789A08CE"/>
    <w:multiLevelType w:val="hybridMultilevel"/>
    <w:tmpl w:val="0DAAAAAA"/>
    <w:lvl w:ilvl="0" w:tplc="C44ACF24">
      <w:start w:val="1"/>
      <w:numFmt w:val="bullet"/>
      <w:lvlText w:val="–"/>
      <w:lvlJc w:val="left"/>
      <w:pPr>
        <w:ind w:left="1440" w:hanging="360"/>
      </w:pPr>
      <w:rPr>
        <w:rFonts w:hint="default" w:ascii="Calibri" w:hAnsi="Calibr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7" w15:restartNumberingAfterBreak="0">
    <w:nsid w:val="79B60323"/>
    <w:multiLevelType w:val="hybridMultilevel"/>
    <w:tmpl w:val="5BEA8F80"/>
    <w:lvl w:ilvl="0" w:tplc="0415000F">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588805246">
    <w:abstractNumId w:val="0"/>
  </w:num>
  <w:num w:numId="2" w16cid:durableId="1678776118">
    <w:abstractNumId w:val="1"/>
  </w:num>
  <w:num w:numId="3" w16cid:durableId="783773959">
    <w:abstractNumId w:val="2"/>
  </w:num>
  <w:num w:numId="4" w16cid:durableId="997927391">
    <w:abstractNumId w:val="3"/>
  </w:num>
  <w:num w:numId="5" w16cid:durableId="1513226546">
    <w:abstractNumId w:val="9"/>
  </w:num>
  <w:num w:numId="6" w16cid:durableId="1631856523">
    <w:abstractNumId w:val="19"/>
  </w:num>
  <w:num w:numId="7" w16cid:durableId="1275937903">
    <w:abstractNumId w:val="7"/>
  </w:num>
  <w:num w:numId="8" w16cid:durableId="179587819">
    <w:abstractNumId w:val="28"/>
  </w:num>
  <w:num w:numId="9" w16cid:durableId="1022244997">
    <w:abstractNumId w:val="33"/>
  </w:num>
  <w:num w:numId="10" w16cid:durableId="1019965697">
    <w:abstractNumId w:val="20"/>
  </w:num>
  <w:num w:numId="11" w16cid:durableId="83259424">
    <w:abstractNumId w:val="12"/>
  </w:num>
  <w:num w:numId="12" w16cid:durableId="1102383169">
    <w:abstractNumId w:val="27"/>
  </w:num>
  <w:num w:numId="13" w16cid:durableId="1137913549">
    <w:abstractNumId w:val="24"/>
  </w:num>
  <w:num w:numId="14" w16cid:durableId="178006531">
    <w:abstractNumId w:val="23"/>
  </w:num>
  <w:num w:numId="15" w16cid:durableId="821120365">
    <w:abstractNumId w:val="17"/>
  </w:num>
  <w:num w:numId="16" w16cid:durableId="1907301601">
    <w:abstractNumId w:val="15"/>
  </w:num>
  <w:num w:numId="17" w16cid:durableId="335424495">
    <w:abstractNumId w:val="4"/>
  </w:num>
  <w:num w:numId="18" w16cid:durableId="2126579287">
    <w:abstractNumId w:val="34"/>
  </w:num>
  <w:num w:numId="19" w16cid:durableId="6560211">
    <w:abstractNumId w:val="29"/>
  </w:num>
  <w:num w:numId="20" w16cid:durableId="823668641">
    <w:abstractNumId w:val="14"/>
  </w:num>
  <w:num w:numId="21" w16cid:durableId="140275513">
    <w:abstractNumId w:val="35"/>
  </w:num>
  <w:num w:numId="22" w16cid:durableId="668481713">
    <w:abstractNumId w:val="5"/>
  </w:num>
  <w:num w:numId="23" w16cid:durableId="172503035">
    <w:abstractNumId w:val="8"/>
  </w:num>
  <w:num w:numId="24" w16cid:durableId="526990831">
    <w:abstractNumId w:val="16"/>
  </w:num>
  <w:num w:numId="25" w16cid:durableId="1202933489">
    <w:abstractNumId w:val="10"/>
  </w:num>
  <w:num w:numId="26" w16cid:durableId="604459115">
    <w:abstractNumId w:val="18"/>
  </w:num>
  <w:num w:numId="27" w16cid:durableId="1631744979">
    <w:abstractNumId w:val="26"/>
  </w:num>
  <w:num w:numId="28" w16cid:durableId="685060982">
    <w:abstractNumId w:val="13"/>
  </w:num>
  <w:num w:numId="29" w16cid:durableId="322976013">
    <w:abstractNumId w:val="37"/>
  </w:num>
  <w:num w:numId="30" w16cid:durableId="1474369360">
    <w:abstractNumId w:val="6"/>
  </w:num>
  <w:num w:numId="31" w16cid:durableId="1680621128">
    <w:abstractNumId w:val="25"/>
  </w:num>
  <w:num w:numId="32" w16cid:durableId="426269920">
    <w:abstractNumId w:val="11"/>
  </w:num>
  <w:num w:numId="33" w16cid:durableId="1456480447">
    <w:abstractNumId w:val="30"/>
  </w:num>
  <w:num w:numId="34" w16cid:durableId="2013288346">
    <w:abstractNumId w:val="32"/>
  </w:num>
  <w:num w:numId="35" w16cid:durableId="1581131857">
    <w:abstractNumId w:val="21"/>
  </w:num>
  <w:num w:numId="36" w16cid:durableId="131362266">
    <w:abstractNumId w:val="22"/>
  </w:num>
  <w:num w:numId="37" w16cid:durableId="893198626">
    <w:abstractNumId w:val="36"/>
  </w:num>
  <w:num w:numId="38" w16cid:durableId="1038050791">
    <w:abstractNumId w:val="31"/>
  </w:num>
</w:numbering>
</file>

<file path=word/people.xml><?xml version="1.0" encoding="utf-8"?>
<w15:people xmlns:mc="http://schemas.openxmlformats.org/markup-compatibility/2006" xmlns:w15="http://schemas.microsoft.com/office/word/2012/wordml" mc:Ignorable="w15">
  <w15:person w15:author="Paweł Koteja">
    <w15:presenceInfo w15:providerId="AD" w15:userId="S::pawel.koteja@uj.edu.pl::a4b92a05-7142-400b-8941-39273355bc8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embedSystemFonts/>
  <w:proofState w:spelling="clean" w:grammar="dirty"/>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A8B"/>
    <w:rsid w:val="00027517"/>
    <w:rsid w:val="0003633E"/>
    <w:rsid w:val="0004126B"/>
    <w:rsid w:val="00054017"/>
    <w:rsid w:val="00064F1A"/>
    <w:rsid w:val="00066161"/>
    <w:rsid w:val="0006622B"/>
    <w:rsid w:val="00073ECA"/>
    <w:rsid w:val="00085932"/>
    <w:rsid w:val="00087F47"/>
    <w:rsid w:val="000A1747"/>
    <w:rsid w:val="000A2DE1"/>
    <w:rsid w:val="000B5730"/>
    <w:rsid w:val="000C6F2E"/>
    <w:rsid w:val="000F6370"/>
    <w:rsid w:val="00107CB0"/>
    <w:rsid w:val="00122F3B"/>
    <w:rsid w:val="00146C05"/>
    <w:rsid w:val="0015063D"/>
    <w:rsid w:val="00151485"/>
    <w:rsid w:val="001716FF"/>
    <w:rsid w:val="001A14B0"/>
    <w:rsid w:val="001C5FF9"/>
    <w:rsid w:val="001C7E07"/>
    <w:rsid w:val="001D2C6B"/>
    <w:rsid w:val="001D6AB2"/>
    <w:rsid w:val="001F0BE5"/>
    <w:rsid w:val="001F2C7B"/>
    <w:rsid w:val="00200A56"/>
    <w:rsid w:val="00217FDC"/>
    <w:rsid w:val="0024611A"/>
    <w:rsid w:val="00253887"/>
    <w:rsid w:val="00253A45"/>
    <w:rsid w:val="00254282"/>
    <w:rsid w:val="00264274"/>
    <w:rsid w:val="00267037"/>
    <w:rsid w:val="00273BA6"/>
    <w:rsid w:val="002A4DEF"/>
    <w:rsid w:val="002C5D10"/>
    <w:rsid w:val="002D3F98"/>
    <w:rsid w:val="002D59D4"/>
    <w:rsid w:val="002D6C4C"/>
    <w:rsid w:val="00307E04"/>
    <w:rsid w:val="003272E8"/>
    <w:rsid w:val="00335332"/>
    <w:rsid w:val="00336ADD"/>
    <w:rsid w:val="00352CAB"/>
    <w:rsid w:val="00367E01"/>
    <w:rsid w:val="00397CC4"/>
    <w:rsid w:val="003B0692"/>
    <w:rsid w:val="003D4D79"/>
    <w:rsid w:val="003D6DDF"/>
    <w:rsid w:val="003F2C0F"/>
    <w:rsid w:val="003F7D41"/>
    <w:rsid w:val="00401C0B"/>
    <w:rsid w:val="004128A7"/>
    <w:rsid w:val="004160D8"/>
    <w:rsid w:val="004369A4"/>
    <w:rsid w:val="004711BF"/>
    <w:rsid w:val="00496A40"/>
    <w:rsid w:val="004C4873"/>
    <w:rsid w:val="004F374F"/>
    <w:rsid w:val="004F4DF5"/>
    <w:rsid w:val="00503AB9"/>
    <w:rsid w:val="0051003E"/>
    <w:rsid w:val="00513D32"/>
    <w:rsid w:val="00520D53"/>
    <w:rsid w:val="00523D86"/>
    <w:rsid w:val="00533EB7"/>
    <w:rsid w:val="00534E5B"/>
    <w:rsid w:val="00535847"/>
    <w:rsid w:val="00560345"/>
    <w:rsid w:val="00580E85"/>
    <w:rsid w:val="00595160"/>
    <w:rsid w:val="005A0AC8"/>
    <w:rsid w:val="005A3AFF"/>
    <w:rsid w:val="005A583E"/>
    <w:rsid w:val="005B4C93"/>
    <w:rsid w:val="005C205F"/>
    <w:rsid w:val="005C3A52"/>
    <w:rsid w:val="005D627E"/>
    <w:rsid w:val="005E0D8E"/>
    <w:rsid w:val="005E1FAB"/>
    <w:rsid w:val="005E2E29"/>
    <w:rsid w:val="005F3231"/>
    <w:rsid w:val="00624873"/>
    <w:rsid w:val="006278B1"/>
    <w:rsid w:val="00631B86"/>
    <w:rsid w:val="006507D9"/>
    <w:rsid w:val="00651316"/>
    <w:rsid w:val="0069065D"/>
    <w:rsid w:val="006A1477"/>
    <w:rsid w:val="006B1A6E"/>
    <w:rsid w:val="007039CB"/>
    <w:rsid w:val="00703B67"/>
    <w:rsid w:val="007167F3"/>
    <w:rsid w:val="0073591C"/>
    <w:rsid w:val="0075666A"/>
    <w:rsid w:val="007828CF"/>
    <w:rsid w:val="00787142"/>
    <w:rsid w:val="00795CC7"/>
    <w:rsid w:val="007B2D3E"/>
    <w:rsid w:val="007B787B"/>
    <w:rsid w:val="007E4CA9"/>
    <w:rsid w:val="0080185E"/>
    <w:rsid w:val="00810335"/>
    <w:rsid w:val="00823816"/>
    <w:rsid w:val="008249C5"/>
    <w:rsid w:val="0082577E"/>
    <w:rsid w:val="008271F3"/>
    <w:rsid w:val="008345F0"/>
    <w:rsid w:val="008357F5"/>
    <w:rsid w:val="0084607D"/>
    <w:rsid w:val="00850F9E"/>
    <w:rsid w:val="00853D54"/>
    <w:rsid w:val="0085697B"/>
    <w:rsid w:val="008635DA"/>
    <w:rsid w:val="00873697"/>
    <w:rsid w:val="008764FE"/>
    <w:rsid w:val="00886859"/>
    <w:rsid w:val="008C6C78"/>
    <w:rsid w:val="008D5E52"/>
    <w:rsid w:val="008E555F"/>
    <w:rsid w:val="008F7F7F"/>
    <w:rsid w:val="009020C1"/>
    <w:rsid w:val="00921D66"/>
    <w:rsid w:val="009234E0"/>
    <w:rsid w:val="0092426F"/>
    <w:rsid w:val="00952EAA"/>
    <w:rsid w:val="00960ADA"/>
    <w:rsid w:val="00961AD4"/>
    <w:rsid w:val="00972B8B"/>
    <w:rsid w:val="009C5908"/>
    <w:rsid w:val="009C72A6"/>
    <w:rsid w:val="009E467D"/>
    <w:rsid w:val="00A12403"/>
    <w:rsid w:val="00A41EF5"/>
    <w:rsid w:val="00A44446"/>
    <w:rsid w:val="00A55465"/>
    <w:rsid w:val="00AA3AA1"/>
    <w:rsid w:val="00AB401C"/>
    <w:rsid w:val="00AD7856"/>
    <w:rsid w:val="00AE23F8"/>
    <w:rsid w:val="00AF0A7C"/>
    <w:rsid w:val="00AF25BD"/>
    <w:rsid w:val="00AF560A"/>
    <w:rsid w:val="00AF6DF6"/>
    <w:rsid w:val="00AF7912"/>
    <w:rsid w:val="00B22EC1"/>
    <w:rsid w:val="00B24DBB"/>
    <w:rsid w:val="00B319EC"/>
    <w:rsid w:val="00B352D7"/>
    <w:rsid w:val="00B45343"/>
    <w:rsid w:val="00B51EC2"/>
    <w:rsid w:val="00B56589"/>
    <w:rsid w:val="00B60B35"/>
    <w:rsid w:val="00B715DB"/>
    <w:rsid w:val="00B803C4"/>
    <w:rsid w:val="00B81562"/>
    <w:rsid w:val="00B85169"/>
    <w:rsid w:val="00B93B79"/>
    <w:rsid w:val="00B96796"/>
    <w:rsid w:val="00BA00C6"/>
    <w:rsid w:val="00BC7802"/>
    <w:rsid w:val="00BD05A6"/>
    <w:rsid w:val="00BD2160"/>
    <w:rsid w:val="00BE4957"/>
    <w:rsid w:val="00C13B0C"/>
    <w:rsid w:val="00C51D84"/>
    <w:rsid w:val="00C55EDB"/>
    <w:rsid w:val="00C605B7"/>
    <w:rsid w:val="00C61C4D"/>
    <w:rsid w:val="00C74816"/>
    <w:rsid w:val="00C75BAA"/>
    <w:rsid w:val="00C85139"/>
    <w:rsid w:val="00CC4F0C"/>
    <w:rsid w:val="00CD32ED"/>
    <w:rsid w:val="00D72BDF"/>
    <w:rsid w:val="00D9297B"/>
    <w:rsid w:val="00D971EF"/>
    <w:rsid w:val="00DA3991"/>
    <w:rsid w:val="00DB0C55"/>
    <w:rsid w:val="00DB7A2C"/>
    <w:rsid w:val="00DC1061"/>
    <w:rsid w:val="00DD19D9"/>
    <w:rsid w:val="00DD2761"/>
    <w:rsid w:val="00DD5AA1"/>
    <w:rsid w:val="00E07A61"/>
    <w:rsid w:val="00E1504A"/>
    <w:rsid w:val="00E26EBB"/>
    <w:rsid w:val="00E301C0"/>
    <w:rsid w:val="00E30DCF"/>
    <w:rsid w:val="00E32A78"/>
    <w:rsid w:val="00E61719"/>
    <w:rsid w:val="00E738E9"/>
    <w:rsid w:val="00E90445"/>
    <w:rsid w:val="00E94A8B"/>
    <w:rsid w:val="00E9582D"/>
    <w:rsid w:val="00EA70F2"/>
    <w:rsid w:val="00EB14E5"/>
    <w:rsid w:val="00EB28CA"/>
    <w:rsid w:val="00EC1321"/>
    <w:rsid w:val="00EE0638"/>
    <w:rsid w:val="00EE5323"/>
    <w:rsid w:val="00EF0A05"/>
    <w:rsid w:val="00EF0DA9"/>
    <w:rsid w:val="00EF7589"/>
    <w:rsid w:val="00F07552"/>
    <w:rsid w:val="00F24450"/>
    <w:rsid w:val="00F26ADD"/>
    <w:rsid w:val="00F26CBC"/>
    <w:rsid w:val="00F27334"/>
    <w:rsid w:val="00F3203A"/>
    <w:rsid w:val="00F3393B"/>
    <w:rsid w:val="00F80F62"/>
    <w:rsid w:val="00F8186C"/>
    <w:rsid w:val="00F843C4"/>
    <w:rsid w:val="00F974FB"/>
    <w:rsid w:val="00FA5D08"/>
    <w:rsid w:val="00FA6740"/>
    <w:rsid w:val="00FC3CC3"/>
    <w:rsid w:val="00FE60A4"/>
    <w:rsid w:val="00FE7C8D"/>
    <w:rsid w:val="00FF50CC"/>
    <w:rsid w:val="0D4B77BC"/>
    <w:rsid w:val="241566AB"/>
    <w:rsid w:val="252119DA"/>
    <w:rsid w:val="38021C29"/>
    <w:rsid w:val="4AFBE441"/>
    <w:rsid w:val="55EF5EC6"/>
    <w:rsid w:val="57A378A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B47F7DE"/>
  <w15:chartTrackingRefBased/>
  <w15:docId w15:val="{167A7DAC-815C-45F8-82D3-FA504897F2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spacing w:after="200" w:line="276" w:lineRule="auto"/>
    </w:pPr>
    <w:rPr>
      <w:rFonts w:ascii="Calibri" w:hAnsi="Calibri"/>
      <w:sz w:val="22"/>
      <w:szCs w:val="22"/>
      <w:lang w:eastAsia="zh-CN"/>
    </w:rPr>
  </w:style>
  <w:style w:type="paragraph" w:styleId="Heading1">
    <w:name w:val="heading 1"/>
    <w:basedOn w:val="Normal"/>
    <w:next w:val="Normal"/>
    <w:link w:val="Heading1Char"/>
    <w:uiPriority w:val="9"/>
    <w:qFormat/>
    <w:rsid w:val="00087F47"/>
    <w:pPr>
      <w:keepNext/>
      <w:spacing w:before="240" w:after="60"/>
      <w:outlineLvl w:val="0"/>
    </w:pPr>
    <w:rPr>
      <w:rFonts w:ascii="Calibri Light" w:hAnsi="Calibri Light"/>
      <w:b/>
      <w:bCs/>
      <w:kern w:val="32"/>
      <w:sz w:val="32"/>
      <w:szCs w:val="32"/>
    </w:rPr>
  </w:style>
  <w:style w:type="paragraph" w:styleId="Heading3">
    <w:name w:val="heading 3"/>
    <w:basedOn w:val="Normal"/>
    <w:next w:val="Normal"/>
    <w:link w:val="Heading3Char"/>
    <w:uiPriority w:val="9"/>
    <w:semiHidden/>
    <w:unhideWhenUsed/>
    <w:qFormat/>
    <w:rsid w:val="008E555F"/>
    <w:pPr>
      <w:keepNext/>
      <w:spacing w:before="240" w:after="60"/>
      <w:outlineLvl w:val="2"/>
    </w:pPr>
    <w:rPr>
      <w:rFonts w:ascii="Calibri Light" w:hAnsi="Calibri Light"/>
      <w:b/>
      <w:bCs/>
      <w:sz w:val="26"/>
      <w:szCs w:val="2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WW8Num1z0" w:customStyle="1">
    <w:name w:val="WW8Num1z0"/>
    <w:rPr>
      <w:lang w:val="en"/>
    </w:rPr>
  </w:style>
  <w:style w:type="character" w:styleId="WW8Num2z0" w:customStyle="1">
    <w:name w:val="WW8Num2z0"/>
    <w:rPr>
      <w:rFonts w:hint="default"/>
      <w:lang w:val="en"/>
    </w:rPr>
  </w:style>
  <w:style w:type="character" w:styleId="WW8Num3z0" w:customStyle="1">
    <w:name w:val="WW8Num3z0"/>
    <w:rPr>
      <w:rFonts w:hint="default"/>
      <w:lang w:val="en"/>
    </w:rPr>
  </w:style>
  <w:style w:type="character" w:styleId="WW8Num4z0" w:customStyle="1">
    <w:name w:val="WW8Num4z0"/>
  </w:style>
  <w:style w:type="character" w:styleId="WW8Num4z1" w:customStyle="1">
    <w:name w:val="WW8Num4z1"/>
  </w:style>
  <w:style w:type="character" w:styleId="WW8Num4z2" w:customStyle="1">
    <w:name w:val="WW8Num4z2"/>
  </w:style>
  <w:style w:type="character" w:styleId="WW8Num4z3" w:customStyle="1">
    <w:name w:val="WW8Num4z3"/>
  </w:style>
  <w:style w:type="character" w:styleId="WW8Num4z4" w:customStyle="1">
    <w:name w:val="WW8Num4z4"/>
  </w:style>
  <w:style w:type="character" w:styleId="WW8Num4z5" w:customStyle="1">
    <w:name w:val="WW8Num4z5"/>
  </w:style>
  <w:style w:type="character" w:styleId="WW8Num4z6" w:customStyle="1">
    <w:name w:val="WW8Num4z6"/>
  </w:style>
  <w:style w:type="character" w:styleId="WW8Num4z7" w:customStyle="1">
    <w:name w:val="WW8Num4z7"/>
  </w:style>
  <w:style w:type="character" w:styleId="WW8Num4z8" w:customStyle="1">
    <w:name w:val="WW8Num4z8"/>
  </w:style>
  <w:style w:type="character" w:styleId="WW8Num5z0" w:customStyle="1">
    <w:name w:val="WW8Num5z0"/>
  </w:style>
  <w:style w:type="character" w:styleId="WW8Num5z1" w:customStyle="1">
    <w:name w:val="WW8Num5z1"/>
  </w:style>
  <w:style w:type="character" w:styleId="WW8Num5z2" w:customStyle="1">
    <w:name w:val="WW8Num5z2"/>
  </w:style>
  <w:style w:type="character" w:styleId="WW8Num5z3" w:customStyle="1">
    <w:name w:val="WW8Num5z3"/>
  </w:style>
  <w:style w:type="character" w:styleId="WW8Num5z4" w:customStyle="1">
    <w:name w:val="WW8Num5z4"/>
  </w:style>
  <w:style w:type="character" w:styleId="WW8Num5z5" w:customStyle="1">
    <w:name w:val="WW8Num5z5"/>
  </w:style>
  <w:style w:type="character" w:styleId="WW8Num5z6" w:customStyle="1">
    <w:name w:val="WW8Num5z6"/>
  </w:style>
  <w:style w:type="character" w:styleId="WW8Num5z7" w:customStyle="1">
    <w:name w:val="WW8Num5z7"/>
  </w:style>
  <w:style w:type="character" w:styleId="WW8Num5z8" w:customStyle="1">
    <w:name w:val="WW8Num5z8"/>
  </w:style>
  <w:style w:type="character" w:styleId="WW8Num2z1" w:customStyle="1">
    <w:name w:val="WW8Num2z1"/>
  </w:style>
  <w:style w:type="character" w:styleId="WW8Num2z2" w:customStyle="1">
    <w:name w:val="WW8Num2z2"/>
  </w:style>
  <w:style w:type="character" w:styleId="WW8Num2z3" w:customStyle="1">
    <w:name w:val="WW8Num2z3"/>
  </w:style>
  <w:style w:type="character" w:styleId="WW8Num2z4" w:customStyle="1">
    <w:name w:val="WW8Num2z4"/>
  </w:style>
  <w:style w:type="character" w:styleId="WW8Num2z5" w:customStyle="1">
    <w:name w:val="WW8Num2z5"/>
  </w:style>
  <w:style w:type="character" w:styleId="WW8Num2z6" w:customStyle="1">
    <w:name w:val="WW8Num2z6"/>
  </w:style>
  <w:style w:type="character" w:styleId="WW8Num2z7" w:customStyle="1">
    <w:name w:val="WW8Num2z7"/>
  </w:style>
  <w:style w:type="character" w:styleId="WW8Num2z8" w:customStyle="1">
    <w:name w:val="WW8Num2z8"/>
  </w:style>
  <w:style w:type="character" w:styleId="WW8Num1z1" w:customStyle="1">
    <w:name w:val="WW8Num1z1"/>
  </w:style>
  <w:style w:type="character" w:styleId="WW8Num1z2" w:customStyle="1">
    <w:name w:val="WW8Num1z2"/>
  </w:style>
  <w:style w:type="character" w:styleId="WW8Num1z3" w:customStyle="1">
    <w:name w:val="WW8Num1z3"/>
  </w:style>
  <w:style w:type="character" w:styleId="WW8Num1z4" w:customStyle="1">
    <w:name w:val="WW8Num1z4"/>
  </w:style>
  <w:style w:type="character" w:styleId="WW8Num1z5" w:customStyle="1">
    <w:name w:val="WW8Num1z5"/>
  </w:style>
  <w:style w:type="character" w:styleId="WW8Num1z6" w:customStyle="1">
    <w:name w:val="WW8Num1z6"/>
  </w:style>
  <w:style w:type="character" w:styleId="WW8Num1z7" w:customStyle="1">
    <w:name w:val="WW8Num1z7"/>
  </w:style>
  <w:style w:type="character" w:styleId="WW8Num1z8" w:customStyle="1">
    <w:name w:val="WW8Num1z8"/>
  </w:style>
  <w:style w:type="character" w:styleId="WW8Num3z1" w:customStyle="1">
    <w:name w:val="WW8Num3z1"/>
    <w:rPr>
      <w:rFonts w:hint="default" w:ascii="Courier New" w:hAnsi="Courier New" w:cs="Courier New"/>
    </w:rPr>
  </w:style>
  <w:style w:type="character" w:styleId="WW8Num3z2" w:customStyle="1">
    <w:name w:val="WW8Num3z2"/>
    <w:rPr>
      <w:rFonts w:hint="default" w:ascii="Wingdings" w:hAnsi="Wingdings" w:cs="Wingdings"/>
    </w:rPr>
  </w:style>
  <w:style w:type="character" w:styleId="WW8Num6z0" w:customStyle="1">
    <w:name w:val="WW8Num6z0"/>
    <w:rPr>
      <w:rFonts w:hint="default"/>
    </w:rPr>
  </w:style>
  <w:style w:type="character" w:styleId="WW8Num6z1" w:customStyle="1">
    <w:name w:val="WW8Num6z1"/>
  </w:style>
  <w:style w:type="character" w:styleId="WW8Num6z2" w:customStyle="1">
    <w:name w:val="WW8Num6z2"/>
  </w:style>
  <w:style w:type="character" w:styleId="WW8Num6z3" w:customStyle="1">
    <w:name w:val="WW8Num6z3"/>
  </w:style>
  <w:style w:type="character" w:styleId="WW8Num6z4" w:customStyle="1">
    <w:name w:val="WW8Num6z4"/>
  </w:style>
  <w:style w:type="character" w:styleId="WW8Num6z5" w:customStyle="1">
    <w:name w:val="WW8Num6z5"/>
  </w:style>
  <w:style w:type="character" w:styleId="WW8Num6z6" w:customStyle="1">
    <w:name w:val="WW8Num6z6"/>
  </w:style>
  <w:style w:type="character" w:styleId="WW8Num6z7" w:customStyle="1">
    <w:name w:val="WW8Num6z7"/>
  </w:style>
  <w:style w:type="character" w:styleId="WW8Num6z8" w:customStyle="1">
    <w:name w:val="WW8Num6z8"/>
  </w:style>
  <w:style w:type="character" w:styleId="WW8Num7z0" w:customStyle="1">
    <w:name w:val="WW8Num7z0"/>
    <w:rPr>
      <w:rFonts w:hint="default"/>
    </w:rPr>
  </w:style>
  <w:style w:type="character" w:styleId="WW8Num7z1" w:customStyle="1">
    <w:name w:val="WW8Num7z1"/>
  </w:style>
  <w:style w:type="character" w:styleId="WW8Num7z2" w:customStyle="1">
    <w:name w:val="WW8Num7z2"/>
  </w:style>
  <w:style w:type="character" w:styleId="WW8Num7z3" w:customStyle="1">
    <w:name w:val="WW8Num7z3"/>
  </w:style>
  <w:style w:type="character" w:styleId="WW8Num7z4" w:customStyle="1">
    <w:name w:val="WW8Num7z4"/>
  </w:style>
  <w:style w:type="character" w:styleId="WW8Num7z5" w:customStyle="1">
    <w:name w:val="WW8Num7z5"/>
  </w:style>
  <w:style w:type="character" w:styleId="WW8Num7z6" w:customStyle="1">
    <w:name w:val="WW8Num7z6"/>
  </w:style>
  <w:style w:type="character" w:styleId="WW8Num7z7" w:customStyle="1">
    <w:name w:val="WW8Num7z7"/>
  </w:style>
  <w:style w:type="character" w:styleId="WW8Num7z8" w:customStyle="1">
    <w:name w:val="WW8Num7z8"/>
  </w:style>
  <w:style w:type="character" w:styleId="WW8Num8z0" w:customStyle="1">
    <w:name w:val="WW8Num8z0"/>
    <w:rPr>
      <w:lang w:val="en"/>
    </w:rPr>
  </w:style>
  <w:style w:type="character" w:styleId="WW8Num8z1" w:customStyle="1">
    <w:name w:val="WW8Num8z1"/>
  </w:style>
  <w:style w:type="character" w:styleId="WW8Num8z2" w:customStyle="1">
    <w:name w:val="WW8Num8z2"/>
  </w:style>
  <w:style w:type="character" w:styleId="WW8Num8z3" w:customStyle="1">
    <w:name w:val="WW8Num8z3"/>
  </w:style>
  <w:style w:type="character" w:styleId="WW8Num8z4" w:customStyle="1">
    <w:name w:val="WW8Num8z4"/>
  </w:style>
  <w:style w:type="character" w:styleId="WW8Num8z5" w:customStyle="1">
    <w:name w:val="WW8Num8z5"/>
  </w:style>
  <w:style w:type="character" w:styleId="WW8Num8z6" w:customStyle="1">
    <w:name w:val="WW8Num8z6"/>
  </w:style>
  <w:style w:type="character" w:styleId="WW8Num8z7" w:customStyle="1">
    <w:name w:val="WW8Num8z7"/>
  </w:style>
  <w:style w:type="character" w:styleId="WW8Num8z8" w:customStyle="1">
    <w:name w:val="WW8Num8z8"/>
  </w:style>
  <w:style w:type="character" w:styleId="WW8Num9z0" w:customStyle="1">
    <w:name w:val="WW8Num9z0"/>
    <w:rPr>
      <w:lang w:val="en"/>
    </w:rPr>
  </w:style>
  <w:style w:type="character" w:styleId="WW8Num9z1" w:customStyle="1">
    <w:name w:val="WW8Num9z1"/>
  </w:style>
  <w:style w:type="character" w:styleId="WW8Num9z2" w:customStyle="1">
    <w:name w:val="WW8Num9z2"/>
  </w:style>
  <w:style w:type="character" w:styleId="WW8Num9z3" w:customStyle="1">
    <w:name w:val="WW8Num9z3"/>
  </w:style>
  <w:style w:type="character" w:styleId="WW8Num9z4" w:customStyle="1">
    <w:name w:val="WW8Num9z4"/>
  </w:style>
  <w:style w:type="character" w:styleId="WW8Num9z5" w:customStyle="1">
    <w:name w:val="WW8Num9z5"/>
  </w:style>
  <w:style w:type="character" w:styleId="WW8Num9z6" w:customStyle="1">
    <w:name w:val="WW8Num9z6"/>
  </w:style>
  <w:style w:type="character" w:styleId="WW8Num9z7" w:customStyle="1">
    <w:name w:val="WW8Num9z7"/>
  </w:style>
  <w:style w:type="character" w:styleId="WW8Num9z8" w:customStyle="1">
    <w:name w:val="WW8Num9z8"/>
  </w:style>
  <w:style w:type="character" w:styleId="WW8Num10z0" w:customStyle="1">
    <w:name w:val="WW8Num10z0"/>
    <w:rPr>
      <w:rFonts w:hint="default" w:ascii="Symbol" w:hAnsi="Symbol" w:cs="Symbol"/>
    </w:rPr>
  </w:style>
  <w:style w:type="character" w:styleId="WW8Num10z1" w:customStyle="1">
    <w:name w:val="WW8Num10z1"/>
    <w:rPr>
      <w:rFonts w:hint="default" w:ascii="Courier New" w:hAnsi="Courier New" w:cs="Courier New"/>
    </w:rPr>
  </w:style>
  <w:style w:type="character" w:styleId="WW8Num10z2" w:customStyle="1">
    <w:name w:val="WW8Num10z2"/>
    <w:rPr>
      <w:rFonts w:hint="default" w:ascii="Wingdings" w:hAnsi="Wingdings" w:cs="Wingdings"/>
    </w:rPr>
  </w:style>
  <w:style w:type="character" w:styleId="WW8Num11z0" w:customStyle="1">
    <w:name w:val="WW8Num11z0"/>
    <w:rPr>
      <w:rFonts w:hint="default"/>
      <w:lang w:val="en"/>
    </w:rPr>
  </w:style>
  <w:style w:type="character" w:styleId="WW8Num11z1" w:customStyle="1">
    <w:name w:val="WW8Num11z1"/>
  </w:style>
  <w:style w:type="character" w:styleId="WW8Num11z2" w:customStyle="1">
    <w:name w:val="WW8Num11z2"/>
  </w:style>
  <w:style w:type="character" w:styleId="WW8Num11z3" w:customStyle="1">
    <w:name w:val="WW8Num11z3"/>
  </w:style>
  <w:style w:type="character" w:styleId="WW8Num11z4" w:customStyle="1">
    <w:name w:val="WW8Num11z4"/>
  </w:style>
  <w:style w:type="character" w:styleId="WW8Num11z5" w:customStyle="1">
    <w:name w:val="WW8Num11z5"/>
  </w:style>
  <w:style w:type="character" w:styleId="WW8Num11z6" w:customStyle="1">
    <w:name w:val="WW8Num11z6"/>
  </w:style>
  <w:style w:type="character" w:styleId="WW8Num11z7" w:customStyle="1">
    <w:name w:val="WW8Num11z7"/>
  </w:style>
  <w:style w:type="character" w:styleId="WW8Num11z8" w:customStyle="1">
    <w:name w:val="WW8Num11z8"/>
  </w:style>
  <w:style w:type="character" w:styleId="WW8Num12z0" w:customStyle="1">
    <w:name w:val="WW8Num12z0"/>
    <w:rPr>
      <w:rFonts w:hint="default" w:ascii="Symbol" w:hAnsi="Symbol" w:cs="Symbol"/>
    </w:rPr>
  </w:style>
  <w:style w:type="character" w:styleId="WW8Num12z1" w:customStyle="1">
    <w:name w:val="WW8Num12z1"/>
    <w:rPr>
      <w:rFonts w:hint="default"/>
    </w:rPr>
  </w:style>
  <w:style w:type="character" w:styleId="WW8Num12z2" w:customStyle="1">
    <w:name w:val="WW8Num12z2"/>
    <w:rPr>
      <w:rFonts w:hint="default" w:ascii="Wingdings" w:hAnsi="Wingdings" w:cs="Wingdings"/>
    </w:rPr>
  </w:style>
  <w:style w:type="character" w:styleId="WW8Num12z4" w:customStyle="1">
    <w:name w:val="WW8Num12z4"/>
    <w:rPr>
      <w:rFonts w:hint="default" w:ascii="Courier New" w:hAnsi="Courier New" w:cs="Courier New"/>
    </w:rPr>
  </w:style>
  <w:style w:type="character" w:styleId="WW8Num13z0" w:customStyle="1">
    <w:name w:val="WW8Num13z0"/>
    <w:rPr>
      <w:rFonts w:hint="default" w:ascii="Symbol" w:hAnsi="Symbol" w:cs="Symbol"/>
    </w:rPr>
  </w:style>
  <w:style w:type="character" w:styleId="WW8Num13z1" w:customStyle="1">
    <w:name w:val="WW8Num13z1"/>
    <w:rPr>
      <w:rFonts w:hint="default" w:ascii="Courier New" w:hAnsi="Courier New" w:cs="Courier New"/>
    </w:rPr>
  </w:style>
  <w:style w:type="character" w:styleId="WW8Num13z2" w:customStyle="1">
    <w:name w:val="WW8Num13z2"/>
    <w:rPr>
      <w:rFonts w:hint="default" w:ascii="Wingdings" w:hAnsi="Wingdings" w:cs="Wingdings"/>
    </w:rPr>
  </w:style>
  <w:style w:type="character" w:styleId="WW8Num14z0" w:customStyle="1">
    <w:name w:val="WW8Num14z0"/>
    <w:rPr>
      <w:rFonts w:hint="default" w:ascii="Symbol" w:hAnsi="Symbol" w:cs="Symbol"/>
    </w:rPr>
  </w:style>
  <w:style w:type="character" w:styleId="WW8Num14z1" w:customStyle="1">
    <w:name w:val="WW8Num14z1"/>
    <w:rPr>
      <w:rFonts w:hint="default" w:ascii="Courier New" w:hAnsi="Courier New" w:cs="Courier New"/>
    </w:rPr>
  </w:style>
  <w:style w:type="character" w:styleId="WW8Num14z2" w:customStyle="1">
    <w:name w:val="WW8Num14z2"/>
    <w:rPr>
      <w:rFonts w:hint="default" w:ascii="Wingdings" w:hAnsi="Wingdings" w:cs="Wingdings"/>
    </w:rPr>
  </w:style>
  <w:style w:type="character" w:styleId="WW8Num15z0" w:customStyle="1">
    <w:name w:val="WW8Num15z0"/>
  </w:style>
  <w:style w:type="character" w:styleId="WW8Num15z1" w:customStyle="1">
    <w:name w:val="WW8Num15z1"/>
  </w:style>
  <w:style w:type="character" w:styleId="WW8Num15z2" w:customStyle="1">
    <w:name w:val="WW8Num15z2"/>
  </w:style>
  <w:style w:type="character" w:styleId="WW8Num15z3" w:customStyle="1">
    <w:name w:val="WW8Num15z3"/>
  </w:style>
  <w:style w:type="character" w:styleId="WW8Num15z4" w:customStyle="1">
    <w:name w:val="WW8Num15z4"/>
  </w:style>
  <w:style w:type="character" w:styleId="WW8Num15z5" w:customStyle="1">
    <w:name w:val="WW8Num15z5"/>
  </w:style>
  <w:style w:type="character" w:styleId="WW8Num15z6" w:customStyle="1">
    <w:name w:val="WW8Num15z6"/>
  </w:style>
  <w:style w:type="character" w:styleId="WW8Num15z7" w:customStyle="1">
    <w:name w:val="WW8Num15z7"/>
  </w:style>
  <w:style w:type="character" w:styleId="WW8Num15z8" w:customStyle="1">
    <w:name w:val="WW8Num15z8"/>
  </w:style>
  <w:style w:type="character" w:styleId="WW8Num16z0" w:customStyle="1">
    <w:name w:val="WW8Num16z0"/>
    <w:rPr>
      <w:rFonts w:hint="default" w:ascii="Symbol" w:hAnsi="Symbol" w:cs="Symbol"/>
    </w:rPr>
  </w:style>
  <w:style w:type="character" w:styleId="WW8Num16z1" w:customStyle="1">
    <w:name w:val="WW8Num16z1"/>
  </w:style>
  <w:style w:type="character" w:styleId="WW8Num16z2" w:customStyle="1">
    <w:name w:val="WW8Num16z2"/>
  </w:style>
  <w:style w:type="character" w:styleId="WW8Num16z3" w:customStyle="1">
    <w:name w:val="WW8Num16z3"/>
  </w:style>
  <w:style w:type="character" w:styleId="WW8Num16z4" w:customStyle="1">
    <w:name w:val="WW8Num16z4"/>
  </w:style>
  <w:style w:type="character" w:styleId="WW8Num16z5" w:customStyle="1">
    <w:name w:val="WW8Num16z5"/>
  </w:style>
  <w:style w:type="character" w:styleId="WW8Num16z6" w:customStyle="1">
    <w:name w:val="WW8Num16z6"/>
  </w:style>
  <w:style w:type="character" w:styleId="WW8Num16z7" w:customStyle="1">
    <w:name w:val="WW8Num16z7"/>
  </w:style>
  <w:style w:type="character" w:styleId="WW8Num16z8" w:customStyle="1">
    <w:name w:val="WW8Num16z8"/>
  </w:style>
  <w:style w:type="character" w:styleId="WW8Num17z0" w:customStyle="1">
    <w:name w:val="WW8Num17z0"/>
    <w:rPr>
      <w:rFonts w:hint="default"/>
      <w:lang w:val="en"/>
    </w:rPr>
  </w:style>
  <w:style w:type="character" w:styleId="WW8Num17z1" w:customStyle="1">
    <w:name w:val="WW8Num17z1"/>
  </w:style>
  <w:style w:type="character" w:styleId="WW8Num17z2" w:customStyle="1">
    <w:name w:val="WW8Num17z2"/>
  </w:style>
  <w:style w:type="character" w:styleId="WW8Num17z3" w:customStyle="1">
    <w:name w:val="WW8Num17z3"/>
  </w:style>
  <w:style w:type="character" w:styleId="WW8Num17z4" w:customStyle="1">
    <w:name w:val="WW8Num17z4"/>
  </w:style>
  <w:style w:type="character" w:styleId="WW8Num17z5" w:customStyle="1">
    <w:name w:val="WW8Num17z5"/>
  </w:style>
  <w:style w:type="character" w:styleId="WW8Num17z6" w:customStyle="1">
    <w:name w:val="WW8Num17z6"/>
  </w:style>
  <w:style w:type="character" w:styleId="WW8Num17z7" w:customStyle="1">
    <w:name w:val="WW8Num17z7"/>
  </w:style>
  <w:style w:type="character" w:styleId="WW8Num17z8" w:customStyle="1">
    <w:name w:val="WW8Num17z8"/>
  </w:style>
  <w:style w:type="character" w:styleId="WW8Num18z0" w:customStyle="1">
    <w:name w:val="WW8Num18z0"/>
  </w:style>
  <w:style w:type="character" w:styleId="WW8Num18z1" w:customStyle="1">
    <w:name w:val="WW8Num18z1"/>
  </w:style>
  <w:style w:type="character" w:styleId="WW8Num18z2" w:customStyle="1">
    <w:name w:val="WW8Num18z2"/>
  </w:style>
  <w:style w:type="character" w:styleId="WW8Num18z3" w:customStyle="1">
    <w:name w:val="WW8Num18z3"/>
  </w:style>
  <w:style w:type="character" w:styleId="WW8Num18z4" w:customStyle="1">
    <w:name w:val="WW8Num18z4"/>
  </w:style>
  <w:style w:type="character" w:styleId="WW8Num18z5" w:customStyle="1">
    <w:name w:val="WW8Num18z5"/>
  </w:style>
  <w:style w:type="character" w:styleId="WW8Num18z6" w:customStyle="1">
    <w:name w:val="WW8Num18z6"/>
  </w:style>
  <w:style w:type="character" w:styleId="WW8Num18z7" w:customStyle="1">
    <w:name w:val="WW8Num18z7"/>
  </w:style>
  <w:style w:type="character" w:styleId="WW8Num18z8" w:customStyle="1">
    <w:name w:val="WW8Num18z8"/>
  </w:style>
  <w:style w:type="character" w:styleId="WW8Num19z0" w:customStyle="1">
    <w:name w:val="WW8Num19z0"/>
    <w:rPr>
      <w:rFonts w:hint="default"/>
    </w:rPr>
  </w:style>
  <w:style w:type="character" w:styleId="WW8Num19z1" w:customStyle="1">
    <w:name w:val="WW8Num19z1"/>
  </w:style>
  <w:style w:type="character" w:styleId="WW8Num19z2" w:customStyle="1">
    <w:name w:val="WW8Num19z2"/>
  </w:style>
  <w:style w:type="character" w:styleId="WW8Num19z3" w:customStyle="1">
    <w:name w:val="WW8Num19z3"/>
  </w:style>
  <w:style w:type="character" w:styleId="WW8Num19z4" w:customStyle="1">
    <w:name w:val="WW8Num19z4"/>
  </w:style>
  <w:style w:type="character" w:styleId="WW8Num19z5" w:customStyle="1">
    <w:name w:val="WW8Num19z5"/>
  </w:style>
  <w:style w:type="character" w:styleId="WW8Num19z6" w:customStyle="1">
    <w:name w:val="WW8Num19z6"/>
  </w:style>
  <w:style w:type="character" w:styleId="WW8Num19z7" w:customStyle="1">
    <w:name w:val="WW8Num19z7"/>
  </w:style>
  <w:style w:type="character" w:styleId="WW8Num19z8" w:customStyle="1">
    <w:name w:val="WW8Num19z8"/>
  </w:style>
  <w:style w:type="character" w:styleId="WW8Num20z0" w:customStyle="1">
    <w:name w:val="WW8Num20z0"/>
  </w:style>
  <w:style w:type="character" w:styleId="WW8Num20z1" w:customStyle="1">
    <w:name w:val="WW8Num20z1"/>
  </w:style>
  <w:style w:type="character" w:styleId="WW8Num20z2" w:customStyle="1">
    <w:name w:val="WW8Num20z2"/>
  </w:style>
  <w:style w:type="character" w:styleId="WW8Num20z3" w:customStyle="1">
    <w:name w:val="WW8Num20z3"/>
  </w:style>
  <w:style w:type="character" w:styleId="WW8Num20z4" w:customStyle="1">
    <w:name w:val="WW8Num20z4"/>
  </w:style>
  <w:style w:type="character" w:styleId="WW8Num20z5" w:customStyle="1">
    <w:name w:val="WW8Num20z5"/>
  </w:style>
  <w:style w:type="character" w:styleId="WW8Num20z6" w:customStyle="1">
    <w:name w:val="WW8Num20z6"/>
  </w:style>
  <w:style w:type="character" w:styleId="WW8Num20z7" w:customStyle="1">
    <w:name w:val="WW8Num20z7"/>
  </w:style>
  <w:style w:type="character" w:styleId="WW8Num20z8" w:customStyle="1">
    <w:name w:val="WW8Num20z8"/>
  </w:style>
  <w:style w:type="character" w:styleId="WW8Num21z0" w:customStyle="1">
    <w:name w:val="WW8Num21z0"/>
    <w:rPr>
      <w:rFonts w:hint="default"/>
      <w:lang w:val="en"/>
    </w:rPr>
  </w:style>
  <w:style w:type="character" w:styleId="WW8Num21z1" w:customStyle="1">
    <w:name w:val="WW8Num21z1"/>
  </w:style>
  <w:style w:type="character" w:styleId="WW8Num21z2" w:customStyle="1">
    <w:name w:val="WW8Num21z2"/>
  </w:style>
  <w:style w:type="character" w:styleId="WW8Num21z3" w:customStyle="1">
    <w:name w:val="WW8Num21z3"/>
  </w:style>
  <w:style w:type="character" w:styleId="WW8Num21z4" w:customStyle="1">
    <w:name w:val="WW8Num21z4"/>
  </w:style>
  <w:style w:type="character" w:styleId="WW8Num21z5" w:customStyle="1">
    <w:name w:val="WW8Num21z5"/>
  </w:style>
  <w:style w:type="character" w:styleId="WW8Num21z6" w:customStyle="1">
    <w:name w:val="WW8Num21z6"/>
  </w:style>
  <w:style w:type="character" w:styleId="WW8Num21z7" w:customStyle="1">
    <w:name w:val="WW8Num21z7"/>
  </w:style>
  <w:style w:type="character" w:styleId="WW8Num21z8" w:customStyle="1">
    <w:name w:val="WW8Num21z8"/>
  </w:style>
  <w:style w:type="character" w:styleId="WW8Num22z0" w:customStyle="1">
    <w:name w:val="WW8Num22z0"/>
    <w:rPr>
      <w:rFonts w:hint="default"/>
      <w:lang w:val="en"/>
    </w:rPr>
  </w:style>
  <w:style w:type="character" w:styleId="WW8Num22z1" w:customStyle="1">
    <w:name w:val="WW8Num22z1"/>
  </w:style>
  <w:style w:type="character" w:styleId="WW8Num22z2" w:customStyle="1">
    <w:name w:val="WW8Num22z2"/>
  </w:style>
  <w:style w:type="character" w:styleId="WW8Num22z3" w:customStyle="1">
    <w:name w:val="WW8Num22z3"/>
  </w:style>
  <w:style w:type="character" w:styleId="WW8Num22z4" w:customStyle="1">
    <w:name w:val="WW8Num22z4"/>
  </w:style>
  <w:style w:type="character" w:styleId="WW8Num22z5" w:customStyle="1">
    <w:name w:val="WW8Num22z5"/>
  </w:style>
  <w:style w:type="character" w:styleId="WW8Num22z6" w:customStyle="1">
    <w:name w:val="WW8Num22z6"/>
  </w:style>
  <w:style w:type="character" w:styleId="WW8Num22z7" w:customStyle="1">
    <w:name w:val="WW8Num22z7"/>
  </w:style>
  <w:style w:type="character" w:styleId="WW8Num22z8" w:customStyle="1">
    <w:name w:val="WW8Num22z8"/>
  </w:style>
  <w:style w:type="character" w:styleId="Domylnaczcionkaakapitu1" w:customStyle="1">
    <w:name w:val="Domyślna czcionka akapitu1"/>
  </w:style>
  <w:style w:type="character" w:styleId="TekstprzypisukocowegoZnak" w:customStyle="1">
    <w:name w:val="Tekst przypisu końcowego Znak"/>
    <w:basedOn w:val="Domylnaczcionkaakapitu1"/>
  </w:style>
  <w:style w:type="character" w:styleId="Znakiprzypiswkocowych" w:customStyle="1">
    <w:name w:val="Znaki przypisów końcowych"/>
    <w:rPr>
      <w:vertAlign w:val="superscript"/>
    </w:rPr>
  </w:style>
  <w:style w:type="character" w:styleId="Odwoaniedokomentarza1" w:customStyle="1">
    <w:name w:val="Odwołanie do komentarza1"/>
    <w:rPr>
      <w:sz w:val="16"/>
      <w:szCs w:val="16"/>
    </w:rPr>
  </w:style>
  <w:style w:type="character" w:styleId="TekstkomentarzaZnak" w:customStyle="1">
    <w:name w:val="Tekst komentarza Znak"/>
    <w:rPr>
      <w:lang w:val="pl-PL"/>
    </w:rPr>
  </w:style>
  <w:style w:type="character" w:styleId="TematkomentarzaZnak" w:customStyle="1">
    <w:name w:val="Temat komentarza Znak"/>
    <w:rPr>
      <w:b/>
      <w:bCs/>
      <w:lang w:val="pl-PL"/>
    </w:rPr>
  </w:style>
  <w:style w:type="character" w:styleId="TekstdymkaZnak" w:customStyle="1">
    <w:name w:val="Tekst dymka Znak"/>
    <w:rPr>
      <w:rFonts w:ascii="Tahoma" w:hAnsi="Tahoma" w:cs="Tahoma"/>
      <w:sz w:val="16"/>
      <w:szCs w:val="16"/>
      <w:lang w:val="pl-PL"/>
    </w:rPr>
  </w:style>
  <w:style w:type="character" w:styleId="NagwekZnak" w:customStyle="1">
    <w:name w:val="Nagłówek Znak"/>
    <w:uiPriority w:val="99"/>
    <w:rPr>
      <w:sz w:val="22"/>
      <w:szCs w:val="22"/>
      <w:lang w:val="pl-PL"/>
    </w:rPr>
  </w:style>
  <w:style w:type="character" w:styleId="StopkaZnak" w:customStyle="1">
    <w:name w:val="Stopka Znak"/>
    <w:rPr>
      <w:sz w:val="22"/>
      <w:szCs w:val="22"/>
      <w:lang w:val="pl-PL"/>
    </w:rPr>
  </w:style>
  <w:style w:type="character" w:styleId="hps" w:customStyle="1">
    <w:name w:val="hps"/>
  </w:style>
  <w:style w:type="character" w:styleId="atn" w:customStyle="1">
    <w:name w:val="atn"/>
  </w:style>
  <w:style w:type="paragraph" w:styleId="Nagwek1" w:customStyle="1">
    <w:name w:val="Nagłówek1"/>
    <w:basedOn w:val="Normal"/>
    <w:next w:val="BodyText"/>
    <w:pPr>
      <w:keepNext/>
      <w:spacing w:before="240" w:after="120"/>
    </w:pPr>
    <w:rPr>
      <w:rFonts w:ascii="Liberation Sans" w:hAnsi="Liberation Sans" w:eastAsia="Noto Sans CJK SC"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ks" w:customStyle="1">
    <w:name w:val="Indeks"/>
    <w:basedOn w:val="Normal"/>
    <w:pPr>
      <w:suppressLineNumbers/>
    </w:pPr>
    <w:rPr>
      <w:rFonts w:cs="Lohit Devanagari"/>
    </w:rPr>
  </w:style>
  <w:style w:type="paragraph" w:styleId="EndnoteText">
    <w:name w:val="endnote text"/>
    <w:basedOn w:val="Normal"/>
    <w:rPr>
      <w:sz w:val="20"/>
      <w:szCs w:val="20"/>
    </w:rPr>
  </w:style>
  <w:style w:type="paragraph" w:styleId="Tekstkomentarza1" w:customStyle="1">
    <w:name w:val="Tekst komentarza1"/>
    <w:basedOn w:val="Normal"/>
    <w:rPr>
      <w:sz w:val="20"/>
      <w:szCs w:val="20"/>
    </w:rPr>
  </w:style>
  <w:style w:type="paragraph" w:styleId="CommentSubject">
    <w:name w:val="annotation subject"/>
    <w:basedOn w:val="Tekstkomentarza1"/>
    <w:next w:val="Tekstkomentarza1"/>
    <w:rPr>
      <w:b/>
      <w:bCs/>
    </w:rPr>
  </w:style>
  <w:style w:type="paragraph" w:styleId="BalloonText">
    <w:name w:val="Balloon Text"/>
    <w:basedOn w:val="Normal"/>
    <w:pPr>
      <w:spacing w:after="0" w:line="240" w:lineRule="auto"/>
    </w:pPr>
    <w:rPr>
      <w:rFonts w:ascii="Tahoma" w:hAnsi="Tahoma" w:cs="Tahoma"/>
      <w:sz w:val="16"/>
      <w:szCs w:val="16"/>
    </w:rPr>
  </w:style>
  <w:style w:type="paragraph" w:styleId="Header">
    <w:name w:val="header"/>
    <w:basedOn w:val="Normal"/>
    <w:uiPriority w:val="99"/>
    <w:pPr>
      <w:tabs>
        <w:tab w:val="center" w:pos="4680"/>
        <w:tab w:val="right" w:pos="9360"/>
      </w:tabs>
    </w:pPr>
  </w:style>
  <w:style w:type="paragraph" w:styleId="Footer">
    <w:name w:val="footer"/>
    <w:basedOn w:val="Normal"/>
    <w:link w:val="FooterChar"/>
    <w:uiPriority w:val="99"/>
    <w:pPr>
      <w:tabs>
        <w:tab w:val="center" w:pos="4680"/>
        <w:tab w:val="right" w:pos="9360"/>
      </w:tabs>
    </w:pPr>
  </w:style>
  <w:style w:type="table" w:styleId="TableGrid">
    <w:name w:val="Table Grid"/>
    <w:basedOn w:val="TableNormal"/>
    <w:uiPriority w:val="39"/>
    <w:rsid w:val="00E738E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link w:val="Heading1"/>
    <w:uiPriority w:val="9"/>
    <w:rsid w:val="00087F47"/>
    <w:rPr>
      <w:rFonts w:ascii="Calibri Light" w:hAnsi="Calibri Light" w:eastAsia="Times New Roman" w:cs="Times New Roman"/>
      <w:b/>
      <w:bCs/>
      <w:kern w:val="32"/>
      <w:sz w:val="32"/>
      <w:szCs w:val="32"/>
      <w:lang w:eastAsia="zh-CN"/>
    </w:rPr>
  </w:style>
  <w:style w:type="character" w:styleId="Heading3Char" w:customStyle="1">
    <w:name w:val="Heading 3 Char"/>
    <w:link w:val="Heading3"/>
    <w:uiPriority w:val="9"/>
    <w:semiHidden/>
    <w:rsid w:val="008E555F"/>
    <w:rPr>
      <w:rFonts w:ascii="Calibri Light" w:hAnsi="Calibri Light" w:eastAsia="Times New Roman" w:cs="Times New Roman"/>
      <w:b/>
      <w:bCs/>
      <w:sz w:val="26"/>
      <w:szCs w:val="26"/>
      <w:lang w:eastAsia="zh-CN"/>
    </w:rPr>
  </w:style>
  <w:style w:type="character" w:styleId="Hyperlink">
    <w:name w:val="Hyperlink"/>
    <w:uiPriority w:val="99"/>
    <w:unhideWhenUsed/>
    <w:rsid w:val="008E555F"/>
    <w:rPr>
      <w:color w:val="0000FF"/>
      <w:u w:val="single"/>
    </w:rPr>
  </w:style>
  <w:style w:type="paragraph" w:styleId="NormalWeb">
    <w:name w:val="Normal (Web)"/>
    <w:basedOn w:val="Normal"/>
    <w:uiPriority w:val="99"/>
    <w:semiHidden/>
    <w:unhideWhenUsed/>
    <w:rsid w:val="00F24450"/>
    <w:pPr>
      <w:suppressAutoHyphens w:val="0"/>
      <w:spacing w:before="100" w:beforeAutospacing="1" w:after="100" w:afterAutospacing="1" w:line="240" w:lineRule="auto"/>
    </w:pPr>
    <w:rPr>
      <w:rFonts w:ascii="Times New Roman" w:hAnsi="Times New Roman"/>
      <w:sz w:val="24"/>
      <w:szCs w:val="24"/>
      <w:lang w:eastAsia="pl-PL"/>
    </w:rPr>
  </w:style>
  <w:style w:type="paragraph" w:styleId="ListParagraph">
    <w:name w:val="List Paragraph"/>
    <w:basedOn w:val="Normal"/>
    <w:uiPriority w:val="34"/>
    <w:qFormat/>
    <w:rsid w:val="00CD32ED"/>
    <w:pPr>
      <w:ind w:left="720"/>
      <w:contextualSpacing/>
    </w:pPr>
  </w:style>
  <w:style w:type="character" w:styleId="HTMLCode">
    <w:name w:val="HTML Code"/>
    <w:uiPriority w:val="99"/>
    <w:semiHidden/>
    <w:unhideWhenUsed/>
    <w:rsid w:val="00CD32ED"/>
    <w:rPr>
      <w:rFonts w:ascii="Courier New" w:hAnsi="Courier New" w:eastAsia="Times New Roman" w:cs="Courier New"/>
      <w:sz w:val="20"/>
      <w:szCs w:val="20"/>
    </w:rPr>
  </w:style>
  <w:style w:type="paragraph" w:styleId="HTMLPreformatted">
    <w:name w:val="HTML Preformatted"/>
    <w:basedOn w:val="Normal"/>
    <w:link w:val="HTMLPreformattedChar"/>
    <w:uiPriority w:val="99"/>
    <w:unhideWhenUsed/>
    <w:rsid w:val="00CD32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hAnsi="Courier New" w:cs="Courier New"/>
      <w:sz w:val="20"/>
      <w:szCs w:val="20"/>
      <w:lang w:eastAsia="pl-PL"/>
    </w:rPr>
  </w:style>
  <w:style w:type="character" w:styleId="HTMLPreformattedChar" w:customStyle="1">
    <w:name w:val="HTML Preformatted Char"/>
    <w:link w:val="HTMLPreformatted"/>
    <w:uiPriority w:val="99"/>
    <w:rsid w:val="00CD32ED"/>
    <w:rPr>
      <w:rFonts w:ascii="Courier New" w:hAnsi="Courier New" w:cs="Courier New"/>
    </w:rPr>
  </w:style>
  <w:style w:type="character" w:styleId="CommentReference">
    <w:name w:val="annotation reference"/>
    <w:uiPriority w:val="99"/>
    <w:semiHidden/>
    <w:unhideWhenUsed/>
    <w:rsid w:val="00631B86"/>
    <w:rPr>
      <w:sz w:val="16"/>
      <w:szCs w:val="16"/>
    </w:rPr>
  </w:style>
  <w:style w:type="paragraph" w:styleId="CommentText">
    <w:name w:val="annotation text"/>
    <w:basedOn w:val="Normal"/>
    <w:link w:val="CommentTextChar"/>
    <w:uiPriority w:val="99"/>
    <w:semiHidden/>
    <w:unhideWhenUsed/>
    <w:rsid w:val="00631B86"/>
    <w:rPr>
      <w:sz w:val="20"/>
      <w:szCs w:val="20"/>
    </w:rPr>
  </w:style>
  <w:style w:type="character" w:styleId="CommentTextChar" w:customStyle="1">
    <w:name w:val="Comment Text Char"/>
    <w:link w:val="CommentText"/>
    <w:uiPriority w:val="99"/>
    <w:semiHidden/>
    <w:rsid w:val="00631B86"/>
    <w:rPr>
      <w:rFonts w:ascii="Calibri" w:hAnsi="Calibri"/>
      <w:lang w:eastAsia="zh-CN"/>
    </w:rPr>
  </w:style>
  <w:style w:type="paragraph" w:styleId="Revision">
    <w:name w:val="Revision"/>
    <w:hidden/>
    <w:uiPriority w:val="99"/>
    <w:semiHidden/>
    <w:rsid w:val="00EF0DA9"/>
    <w:rPr>
      <w:rFonts w:ascii="Calibri" w:hAnsi="Calibri"/>
      <w:sz w:val="22"/>
      <w:szCs w:val="22"/>
      <w:lang w:eastAsia="zh-CN"/>
    </w:rPr>
  </w:style>
  <w:style w:type="character" w:styleId="UnresolvedMention">
    <w:name w:val="Unresolved Mention"/>
    <w:basedOn w:val="DefaultParagraphFont"/>
    <w:uiPriority w:val="99"/>
    <w:semiHidden/>
    <w:unhideWhenUsed/>
    <w:rsid w:val="00FA6740"/>
    <w:rPr>
      <w:color w:val="605E5C"/>
      <w:shd w:val="clear" w:color="auto" w:fill="E1DFDD"/>
    </w:rPr>
  </w:style>
  <w:style w:type="character" w:styleId="PlaceholderText">
    <w:name w:val="Placeholder Text"/>
    <w:basedOn w:val="DefaultParagraphFont"/>
    <w:uiPriority w:val="99"/>
    <w:semiHidden/>
    <w:rsid w:val="00307E04"/>
    <w:rPr>
      <w:color w:val="808080"/>
    </w:rPr>
  </w:style>
  <w:style w:type="character" w:styleId="FollowedHyperlink">
    <w:name w:val="FollowedHyperlink"/>
    <w:basedOn w:val="DefaultParagraphFont"/>
    <w:uiPriority w:val="99"/>
    <w:semiHidden/>
    <w:unhideWhenUsed/>
    <w:rsid w:val="005E0D8E"/>
    <w:rPr>
      <w:color w:val="954F72" w:themeColor="followedHyperlink"/>
      <w:u w:val="single"/>
    </w:rPr>
  </w:style>
  <w:style w:type="character" w:styleId="FooterChar" w:customStyle="1">
    <w:name w:val="Footer Char"/>
    <w:basedOn w:val="DefaultParagraphFont"/>
    <w:link w:val="Footer"/>
    <w:uiPriority w:val="99"/>
    <w:rsid w:val="004128A7"/>
    <w:rPr>
      <w:rFonts w:ascii="Calibri" w:hAnsi="Calibri"/>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53989">
      <w:bodyDiv w:val="1"/>
      <w:marLeft w:val="0"/>
      <w:marRight w:val="0"/>
      <w:marTop w:val="0"/>
      <w:marBottom w:val="0"/>
      <w:divBdr>
        <w:top w:val="none" w:sz="0" w:space="0" w:color="auto"/>
        <w:left w:val="none" w:sz="0" w:space="0" w:color="auto"/>
        <w:bottom w:val="none" w:sz="0" w:space="0" w:color="auto"/>
        <w:right w:val="none" w:sz="0" w:space="0" w:color="auto"/>
      </w:divBdr>
    </w:div>
    <w:div w:id="358547770">
      <w:bodyDiv w:val="1"/>
      <w:marLeft w:val="0"/>
      <w:marRight w:val="0"/>
      <w:marTop w:val="0"/>
      <w:marBottom w:val="0"/>
      <w:divBdr>
        <w:top w:val="none" w:sz="0" w:space="0" w:color="auto"/>
        <w:left w:val="none" w:sz="0" w:space="0" w:color="auto"/>
        <w:bottom w:val="none" w:sz="0" w:space="0" w:color="auto"/>
        <w:right w:val="none" w:sz="0" w:space="0" w:color="auto"/>
      </w:divBdr>
    </w:div>
    <w:div w:id="365760495">
      <w:bodyDiv w:val="1"/>
      <w:marLeft w:val="0"/>
      <w:marRight w:val="0"/>
      <w:marTop w:val="0"/>
      <w:marBottom w:val="0"/>
      <w:divBdr>
        <w:top w:val="none" w:sz="0" w:space="0" w:color="auto"/>
        <w:left w:val="none" w:sz="0" w:space="0" w:color="auto"/>
        <w:bottom w:val="none" w:sz="0" w:space="0" w:color="auto"/>
        <w:right w:val="none" w:sz="0" w:space="0" w:color="auto"/>
      </w:divBdr>
    </w:div>
    <w:div w:id="422184251">
      <w:bodyDiv w:val="1"/>
      <w:marLeft w:val="0"/>
      <w:marRight w:val="0"/>
      <w:marTop w:val="0"/>
      <w:marBottom w:val="0"/>
      <w:divBdr>
        <w:top w:val="none" w:sz="0" w:space="0" w:color="auto"/>
        <w:left w:val="none" w:sz="0" w:space="0" w:color="auto"/>
        <w:bottom w:val="none" w:sz="0" w:space="0" w:color="auto"/>
        <w:right w:val="none" w:sz="0" w:space="0" w:color="auto"/>
      </w:divBdr>
    </w:div>
    <w:div w:id="456725967">
      <w:bodyDiv w:val="1"/>
      <w:marLeft w:val="0"/>
      <w:marRight w:val="0"/>
      <w:marTop w:val="0"/>
      <w:marBottom w:val="0"/>
      <w:divBdr>
        <w:top w:val="none" w:sz="0" w:space="0" w:color="auto"/>
        <w:left w:val="none" w:sz="0" w:space="0" w:color="auto"/>
        <w:bottom w:val="none" w:sz="0" w:space="0" w:color="auto"/>
        <w:right w:val="none" w:sz="0" w:space="0" w:color="auto"/>
      </w:divBdr>
      <w:divsChild>
        <w:div w:id="555898727">
          <w:marLeft w:val="360"/>
          <w:marRight w:val="0"/>
          <w:marTop w:val="200"/>
          <w:marBottom w:val="0"/>
          <w:divBdr>
            <w:top w:val="none" w:sz="0" w:space="0" w:color="auto"/>
            <w:left w:val="none" w:sz="0" w:space="0" w:color="auto"/>
            <w:bottom w:val="none" w:sz="0" w:space="0" w:color="auto"/>
            <w:right w:val="none" w:sz="0" w:space="0" w:color="auto"/>
          </w:divBdr>
        </w:div>
      </w:divsChild>
    </w:div>
    <w:div w:id="546456306">
      <w:bodyDiv w:val="1"/>
      <w:marLeft w:val="0"/>
      <w:marRight w:val="0"/>
      <w:marTop w:val="0"/>
      <w:marBottom w:val="0"/>
      <w:divBdr>
        <w:top w:val="none" w:sz="0" w:space="0" w:color="auto"/>
        <w:left w:val="none" w:sz="0" w:space="0" w:color="auto"/>
        <w:bottom w:val="none" w:sz="0" w:space="0" w:color="auto"/>
        <w:right w:val="none" w:sz="0" w:space="0" w:color="auto"/>
      </w:divBdr>
      <w:divsChild>
        <w:div w:id="1304699547">
          <w:marLeft w:val="360"/>
          <w:marRight w:val="0"/>
          <w:marTop w:val="200"/>
          <w:marBottom w:val="0"/>
          <w:divBdr>
            <w:top w:val="none" w:sz="0" w:space="0" w:color="auto"/>
            <w:left w:val="none" w:sz="0" w:space="0" w:color="auto"/>
            <w:bottom w:val="none" w:sz="0" w:space="0" w:color="auto"/>
            <w:right w:val="none" w:sz="0" w:space="0" w:color="auto"/>
          </w:divBdr>
        </w:div>
      </w:divsChild>
    </w:div>
    <w:div w:id="660549237">
      <w:bodyDiv w:val="1"/>
      <w:marLeft w:val="0"/>
      <w:marRight w:val="0"/>
      <w:marTop w:val="0"/>
      <w:marBottom w:val="0"/>
      <w:divBdr>
        <w:top w:val="none" w:sz="0" w:space="0" w:color="auto"/>
        <w:left w:val="none" w:sz="0" w:space="0" w:color="auto"/>
        <w:bottom w:val="none" w:sz="0" w:space="0" w:color="auto"/>
        <w:right w:val="none" w:sz="0" w:space="0" w:color="auto"/>
      </w:divBdr>
    </w:div>
    <w:div w:id="787433764">
      <w:bodyDiv w:val="1"/>
      <w:marLeft w:val="0"/>
      <w:marRight w:val="0"/>
      <w:marTop w:val="0"/>
      <w:marBottom w:val="0"/>
      <w:divBdr>
        <w:top w:val="none" w:sz="0" w:space="0" w:color="auto"/>
        <w:left w:val="none" w:sz="0" w:space="0" w:color="auto"/>
        <w:bottom w:val="none" w:sz="0" w:space="0" w:color="auto"/>
        <w:right w:val="none" w:sz="0" w:space="0" w:color="auto"/>
      </w:divBdr>
    </w:div>
    <w:div w:id="948008451">
      <w:bodyDiv w:val="1"/>
      <w:marLeft w:val="0"/>
      <w:marRight w:val="0"/>
      <w:marTop w:val="0"/>
      <w:marBottom w:val="0"/>
      <w:divBdr>
        <w:top w:val="none" w:sz="0" w:space="0" w:color="auto"/>
        <w:left w:val="none" w:sz="0" w:space="0" w:color="auto"/>
        <w:bottom w:val="none" w:sz="0" w:space="0" w:color="auto"/>
        <w:right w:val="none" w:sz="0" w:space="0" w:color="auto"/>
      </w:divBdr>
      <w:divsChild>
        <w:div w:id="696539761">
          <w:marLeft w:val="360"/>
          <w:marRight w:val="0"/>
          <w:marTop w:val="200"/>
          <w:marBottom w:val="0"/>
          <w:divBdr>
            <w:top w:val="none" w:sz="0" w:space="0" w:color="auto"/>
            <w:left w:val="none" w:sz="0" w:space="0" w:color="auto"/>
            <w:bottom w:val="none" w:sz="0" w:space="0" w:color="auto"/>
            <w:right w:val="none" w:sz="0" w:space="0" w:color="auto"/>
          </w:divBdr>
        </w:div>
      </w:divsChild>
    </w:div>
    <w:div w:id="971983163">
      <w:bodyDiv w:val="1"/>
      <w:marLeft w:val="0"/>
      <w:marRight w:val="0"/>
      <w:marTop w:val="0"/>
      <w:marBottom w:val="0"/>
      <w:divBdr>
        <w:top w:val="none" w:sz="0" w:space="0" w:color="auto"/>
        <w:left w:val="none" w:sz="0" w:space="0" w:color="auto"/>
        <w:bottom w:val="none" w:sz="0" w:space="0" w:color="auto"/>
        <w:right w:val="none" w:sz="0" w:space="0" w:color="auto"/>
      </w:divBdr>
    </w:div>
    <w:div w:id="1016349276">
      <w:bodyDiv w:val="1"/>
      <w:marLeft w:val="0"/>
      <w:marRight w:val="0"/>
      <w:marTop w:val="0"/>
      <w:marBottom w:val="0"/>
      <w:divBdr>
        <w:top w:val="none" w:sz="0" w:space="0" w:color="auto"/>
        <w:left w:val="none" w:sz="0" w:space="0" w:color="auto"/>
        <w:bottom w:val="none" w:sz="0" w:space="0" w:color="auto"/>
        <w:right w:val="none" w:sz="0" w:space="0" w:color="auto"/>
      </w:divBdr>
    </w:div>
    <w:div w:id="1163549005">
      <w:bodyDiv w:val="1"/>
      <w:marLeft w:val="0"/>
      <w:marRight w:val="0"/>
      <w:marTop w:val="0"/>
      <w:marBottom w:val="0"/>
      <w:divBdr>
        <w:top w:val="none" w:sz="0" w:space="0" w:color="auto"/>
        <w:left w:val="none" w:sz="0" w:space="0" w:color="auto"/>
        <w:bottom w:val="none" w:sz="0" w:space="0" w:color="auto"/>
        <w:right w:val="none" w:sz="0" w:space="0" w:color="auto"/>
      </w:divBdr>
    </w:div>
    <w:div w:id="1335456184">
      <w:bodyDiv w:val="1"/>
      <w:marLeft w:val="0"/>
      <w:marRight w:val="0"/>
      <w:marTop w:val="0"/>
      <w:marBottom w:val="0"/>
      <w:divBdr>
        <w:top w:val="none" w:sz="0" w:space="0" w:color="auto"/>
        <w:left w:val="none" w:sz="0" w:space="0" w:color="auto"/>
        <w:bottom w:val="none" w:sz="0" w:space="0" w:color="auto"/>
        <w:right w:val="none" w:sz="0" w:space="0" w:color="auto"/>
      </w:divBdr>
    </w:div>
    <w:div w:id="1353725123">
      <w:bodyDiv w:val="1"/>
      <w:marLeft w:val="0"/>
      <w:marRight w:val="0"/>
      <w:marTop w:val="0"/>
      <w:marBottom w:val="0"/>
      <w:divBdr>
        <w:top w:val="none" w:sz="0" w:space="0" w:color="auto"/>
        <w:left w:val="none" w:sz="0" w:space="0" w:color="auto"/>
        <w:bottom w:val="none" w:sz="0" w:space="0" w:color="auto"/>
        <w:right w:val="none" w:sz="0" w:space="0" w:color="auto"/>
      </w:divBdr>
    </w:div>
    <w:div w:id="1449812891">
      <w:bodyDiv w:val="1"/>
      <w:marLeft w:val="0"/>
      <w:marRight w:val="0"/>
      <w:marTop w:val="0"/>
      <w:marBottom w:val="0"/>
      <w:divBdr>
        <w:top w:val="none" w:sz="0" w:space="0" w:color="auto"/>
        <w:left w:val="none" w:sz="0" w:space="0" w:color="auto"/>
        <w:bottom w:val="none" w:sz="0" w:space="0" w:color="auto"/>
        <w:right w:val="none" w:sz="0" w:space="0" w:color="auto"/>
      </w:divBdr>
    </w:div>
    <w:div w:id="1691100301">
      <w:bodyDiv w:val="1"/>
      <w:marLeft w:val="0"/>
      <w:marRight w:val="0"/>
      <w:marTop w:val="0"/>
      <w:marBottom w:val="0"/>
      <w:divBdr>
        <w:top w:val="none" w:sz="0" w:space="0" w:color="auto"/>
        <w:left w:val="none" w:sz="0" w:space="0" w:color="auto"/>
        <w:bottom w:val="none" w:sz="0" w:space="0" w:color="auto"/>
        <w:right w:val="none" w:sz="0" w:space="0" w:color="auto"/>
      </w:divBdr>
      <w:divsChild>
        <w:div w:id="1562448403">
          <w:marLeft w:val="360"/>
          <w:marRight w:val="0"/>
          <w:marTop w:val="200"/>
          <w:marBottom w:val="0"/>
          <w:divBdr>
            <w:top w:val="none" w:sz="0" w:space="0" w:color="auto"/>
            <w:left w:val="none" w:sz="0" w:space="0" w:color="auto"/>
            <w:bottom w:val="none" w:sz="0" w:space="0" w:color="auto"/>
            <w:right w:val="none" w:sz="0" w:space="0" w:color="auto"/>
          </w:divBdr>
        </w:div>
      </w:divsChild>
    </w:div>
    <w:div w:id="1694109380">
      <w:bodyDiv w:val="1"/>
      <w:marLeft w:val="0"/>
      <w:marRight w:val="0"/>
      <w:marTop w:val="0"/>
      <w:marBottom w:val="0"/>
      <w:divBdr>
        <w:top w:val="none" w:sz="0" w:space="0" w:color="auto"/>
        <w:left w:val="none" w:sz="0" w:space="0" w:color="auto"/>
        <w:bottom w:val="none" w:sz="0" w:space="0" w:color="auto"/>
        <w:right w:val="none" w:sz="0" w:space="0" w:color="auto"/>
      </w:divBdr>
    </w:div>
    <w:div w:id="1860968036">
      <w:bodyDiv w:val="1"/>
      <w:marLeft w:val="0"/>
      <w:marRight w:val="0"/>
      <w:marTop w:val="0"/>
      <w:marBottom w:val="0"/>
      <w:divBdr>
        <w:top w:val="none" w:sz="0" w:space="0" w:color="auto"/>
        <w:left w:val="none" w:sz="0" w:space="0" w:color="auto"/>
        <w:bottom w:val="none" w:sz="0" w:space="0" w:color="auto"/>
        <w:right w:val="none" w:sz="0" w:space="0" w:color="auto"/>
      </w:divBdr>
    </w:div>
    <w:div w:id="1913470949">
      <w:bodyDiv w:val="1"/>
      <w:marLeft w:val="0"/>
      <w:marRight w:val="0"/>
      <w:marTop w:val="0"/>
      <w:marBottom w:val="0"/>
      <w:divBdr>
        <w:top w:val="none" w:sz="0" w:space="0" w:color="auto"/>
        <w:left w:val="none" w:sz="0" w:space="0" w:color="auto"/>
        <w:bottom w:val="none" w:sz="0" w:space="0" w:color="auto"/>
        <w:right w:val="none" w:sz="0" w:space="0" w:color="auto"/>
      </w:divBdr>
    </w:div>
    <w:div w:id="1916821444">
      <w:bodyDiv w:val="1"/>
      <w:marLeft w:val="0"/>
      <w:marRight w:val="0"/>
      <w:marTop w:val="0"/>
      <w:marBottom w:val="0"/>
      <w:divBdr>
        <w:top w:val="none" w:sz="0" w:space="0" w:color="auto"/>
        <w:left w:val="none" w:sz="0" w:space="0" w:color="auto"/>
        <w:bottom w:val="none" w:sz="0" w:space="0" w:color="auto"/>
        <w:right w:val="none" w:sz="0" w:space="0" w:color="auto"/>
      </w:divBdr>
    </w:div>
    <w:div w:id="1972783935">
      <w:bodyDiv w:val="1"/>
      <w:marLeft w:val="0"/>
      <w:marRight w:val="0"/>
      <w:marTop w:val="0"/>
      <w:marBottom w:val="0"/>
      <w:divBdr>
        <w:top w:val="none" w:sz="0" w:space="0" w:color="auto"/>
        <w:left w:val="none" w:sz="0" w:space="0" w:color="auto"/>
        <w:bottom w:val="none" w:sz="0" w:space="0" w:color="auto"/>
        <w:right w:val="none" w:sz="0" w:space="0" w:color="auto"/>
      </w:divBdr>
    </w:div>
    <w:div w:id="1978411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customXml" Target="../customXml/item3.xml" Id="rId3" /><Relationship Type="http://schemas.openxmlformats.org/officeDocument/2006/relationships/image" Target="media/image11.png" Id="rId21" /><Relationship Type="http://schemas.openxmlformats.org/officeDocument/2006/relationships/webSettings" Target="web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png" Id="rId11" /><Relationship Type="http://schemas.openxmlformats.org/officeDocument/2006/relationships/theme" Target="theme/theme1.xml" Id="rId24" /><Relationship Type="http://schemas.openxmlformats.org/officeDocument/2006/relationships/styles" Target="styles.xml" Id="rId5" /><Relationship Type="http://schemas.openxmlformats.org/officeDocument/2006/relationships/image" Target="media/image5.png" Id="rId15" /><Relationship Type="http://schemas.openxmlformats.org/officeDocument/2006/relationships/fontTable" Target="fontTable.xml" Id="rId23" /><Relationship Type="http://schemas.openxmlformats.org/officeDocument/2006/relationships/hyperlink" Target="https://en.wikipedia.org/wiki/Metabolic_theory_of_ecology" TargetMode="External" Id="rId10" /><Relationship Type="http://schemas.openxmlformats.org/officeDocument/2006/relationships/image" Target="media/image9.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4.png" Id="rId14" /><Relationship Type="http://schemas.openxmlformats.org/officeDocument/2006/relationships/footer" Target="footer1.xml" Id="rId22" /><Relationship Type="http://schemas.openxmlformats.org/officeDocument/2006/relationships/comments" Target="comments.xml" Id="R19602ed10c2c490b" /><Relationship Type="http://schemas.microsoft.com/office/2016/09/relationships/commentsIds" Target="commentsIds.xml" Id="R2246d0798ba74014" /><Relationship Type="http://schemas.microsoft.com/office/2011/relationships/commentsExtended" Target="commentsExtended.xml" Id="R164ff48a461f401a" /><Relationship Type="http://schemas.microsoft.com/office/2018/08/relationships/commentsExtensible" Target="commentsExtensible.xml" Id="Rfb1efa1ca9d54d4b" /><Relationship Type="http://schemas.microsoft.com/office/2011/relationships/people" Target="people.xml" Id="Ree17493dc0f847c8" /></Relationships>
</file>

<file path=word/theme/theme1.xml><?xml version="1.0" encoding="utf-8"?>
<a:theme xmlns:a="http://schemas.openxmlformats.org/drawingml/2006/main" xmlns:thm15="http://schemas.microsoft.com/office/thememl/2012/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640c985-034e-4efa-bc4f-201751b7fa4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122309FAB60A414781C4E3D933D96908" ma:contentTypeVersion="4" ma:contentTypeDescription="Utwórz nowy dokument." ma:contentTypeScope="" ma:versionID="c10cf5891984bae291a4c02761f32458">
  <xsd:schema xmlns:xsd="http://www.w3.org/2001/XMLSchema" xmlns:xs="http://www.w3.org/2001/XMLSchema" xmlns:p="http://schemas.microsoft.com/office/2006/metadata/properties" xmlns:ns2="4640c985-034e-4efa-bc4f-201751b7fa40" targetNamespace="http://schemas.microsoft.com/office/2006/metadata/properties" ma:root="true" ma:fieldsID="ae1dd34554e73bcbab396cda87030e05" ns2:_="">
    <xsd:import namespace="4640c985-034e-4efa-bc4f-201751b7fa4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40c985-034e-4efa-bc4f-201751b7fa4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FDCBC2-8CED-48F9-AFA4-EA17FE2E94D5}">
  <ds:schemaRefs>
    <ds:schemaRef ds:uri="http://schemas.microsoft.com/office/2006/metadata/properties"/>
    <ds:schemaRef ds:uri="http://schemas.microsoft.com/office/infopath/2007/PartnerControls"/>
    <ds:schemaRef ds:uri="4640c985-034e-4efa-bc4f-201751b7fa40"/>
  </ds:schemaRefs>
</ds:datastoreItem>
</file>

<file path=customXml/itemProps2.xml><?xml version="1.0" encoding="utf-8"?>
<ds:datastoreItem xmlns:ds="http://schemas.openxmlformats.org/officeDocument/2006/customXml" ds:itemID="{4046468A-88FF-4FF8-B937-0CDED517C89B}"/>
</file>

<file path=customXml/itemProps3.xml><?xml version="1.0" encoding="utf-8"?>
<ds:datastoreItem xmlns:ds="http://schemas.openxmlformats.org/officeDocument/2006/customXml" ds:itemID="{195A883F-177D-4E5C-B377-48532EB0090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Paweł Koteja</dc:creator>
  <cp:keywords/>
  <dc:description/>
  <cp:lastModifiedBy>Paweł Koteja</cp:lastModifiedBy>
  <cp:revision>12</cp:revision>
  <dcterms:created xsi:type="dcterms:W3CDTF">2024-12-09T18:14:00Z</dcterms:created>
  <dcterms:modified xsi:type="dcterms:W3CDTF">2026-01-31T18:18:30Z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0x010100122309FAB60A414781C4E3D933D96908</vt:lpwstr>
  </property>
</Properties>
</file>